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F8E" w:rsidRPr="00E74764" w:rsidRDefault="00276F8E" w:rsidP="00276F8E">
      <w:pPr>
        <w:pStyle w:val="a3"/>
        <w:numPr>
          <w:ilvl w:val="0"/>
          <w:numId w:val="1"/>
        </w:numPr>
        <w:jc w:val="both"/>
        <w:rPr>
          <w:rFonts w:ascii="Courier New" w:hAnsi="Courier New" w:cs="Courier New"/>
          <w:b/>
          <w:sz w:val="24"/>
          <w:szCs w:val="24"/>
          <w:highlight w:val="yellow"/>
        </w:rPr>
      </w:pPr>
      <w:r w:rsidRPr="00E74764">
        <w:rPr>
          <w:rFonts w:ascii="Courier New" w:hAnsi="Courier New" w:cs="Courier New"/>
          <w:b/>
          <w:sz w:val="24"/>
          <w:szCs w:val="24"/>
          <w:highlight w:val="yellow"/>
          <w:lang w:val="en-US"/>
        </w:rPr>
        <w:t>SOA</w:t>
      </w:r>
      <w:r w:rsidRPr="00E74764">
        <w:rPr>
          <w:rFonts w:ascii="Courier New" w:hAnsi="Courier New" w:cs="Courier New"/>
          <w:b/>
          <w:sz w:val="24"/>
          <w:szCs w:val="24"/>
          <w:highlight w:val="yellow"/>
        </w:rPr>
        <w:t xml:space="preserve">: </w:t>
      </w:r>
      <w:r w:rsidRPr="00E74764">
        <w:rPr>
          <w:rFonts w:ascii="Courier New" w:hAnsi="Courier New" w:cs="Courier New"/>
          <w:sz w:val="24"/>
          <w:szCs w:val="24"/>
          <w:highlight w:val="yellow"/>
        </w:rPr>
        <w:t>определение, свойства, стандарты, спецификации, интерфейсы, специальные компоненты, способы клиент-серверного взаимодействия, платформы для разработки.</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proofErr w:type="spellStart"/>
      <w:r w:rsidRPr="007B5FD9">
        <w:rPr>
          <w:rFonts w:ascii="Times New Roman" w:hAnsi="Times New Roman" w:cs="Times New Roman"/>
          <w:b/>
          <w:bCs/>
          <w:sz w:val="28"/>
          <w:szCs w:val="28"/>
        </w:rPr>
        <w:t>Service-oriented</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architecture</w:t>
      </w:r>
      <w:proofErr w:type="spellEnd"/>
      <w:r w:rsidRPr="007B5FD9">
        <w:rPr>
          <w:rFonts w:ascii="Times New Roman" w:hAnsi="Times New Roman" w:cs="Times New Roman"/>
          <w:sz w:val="28"/>
          <w:szCs w:val="28"/>
        </w:rPr>
        <w:t xml:space="preserve"> – парадигма разработки программного обеспечения, основанная на применении распределенных слабосвязанных компонентов, обеспечивающих стандартные интерфейсы.  Компоненты распределенной системы SOA – узлы - сервисы.</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Основные свойства</w:t>
      </w:r>
      <w:r w:rsidRPr="007B5FD9">
        <w:rPr>
          <w:rFonts w:ascii="Times New Roman" w:hAnsi="Times New Roman" w:cs="Times New Roman"/>
          <w:sz w:val="28"/>
          <w:szCs w:val="28"/>
        </w:rPr>
        <w:t xml:space="preserve"> </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аппаратной реализации узлов;</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операционной системы в узлах;</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языка программирования разработки сервиса;</w:t>
      </w:r>
    </w:p>
    <w:p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масштабируемость.</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сервис</w:t>
      </w:r>
      <w:r w:rsidRPr="007B5FD9">
        <w:rPr>
          <w:rFonts w:ascii="Times New Roman" w:hAnsi="Times New Roman" w:cs="Times New Roman"/>
          <w:sz w:val="28"/>
          <w:szCs w:val="28"/>
        </w:rPr>
        <w:t xml:space="preserve"> – это видимый ресурс, выполняющий повторяющуюся задачу и описанный внешней инструкцией.</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свойства сервиса </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ориентирован на бизнес;</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автономен;</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повторное использование;</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четко описанная инструкция в терминах интерфейса;</w:t>
      </w:r>
    </w:p>
    <w:p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сервер виден (доступен). </w:t>
      </w:r>
    </w:p>
    <w:p w:rsidR="00276F8E" w:rsidRDefault="00276F8E" w:rsidP="00276F8E">
      <w:pPr>
        <w:jc w:val="both"/>
        <w:rPr>
          <w:rFonts w:ascii="Times New Roman" w:hAnsi="Times New Roman" w:cs="Times New Roman"/>
          <w:b/>
          <w:sz w:val="28"/>
          <w:szCs w:val="28"/>
        </w:rPr>
      </w:pPr>
      <w:r w:rsidRPr="007B5FD9">
        <w:rPr>
          <w:rFonts w:ascii="Times New Roman" w:hAnsi="Times New Roman" w:cs="Times New Roman"/>
          <w:b/>
          <w:sz w:val="28"/>
          <w:szCs w:val="28"/>
        </w:rPr>
        <w:t>ИНТЕРФЕЙС</w:t>
      </w:r>
      <w:r>
        <w:rPr>
          <w:rFonts w:ascii="Times New Roman" w:hAnsi="Times New Roman" w:cs="Times New Roman"/>
          <w:b/>
          <w:sz w:val="28"/>
          <w:szCs w:val="28"/>
        </w:rPr>
        <w:t>Ы</w:t>
      </w:r>
      <w:r w:rsidR="00137D14">
        <w:rPr>
          <w:rFonts w:ascii="Times New Roman" w:hAnsi="Times New Roman" w:cs="Times New Roman"/>
          <w:b/>
          <w:sz w:val="28"/>
          <w:szCs w:val="28"/>
          <w:lang w:val="en-US"/>
        </w:rPr>
        <w:t xml:space="preserve"> </w:t>
      </w:r>
      <w:r w:rsidRPr="0091078B">
        <w:rPr>
          <w:rFonts w:ascii="Times New Roman" w:hAnsi="Times New Roman" w:cs="Times New Roman"/>
          <w:b/>
          <w:sz w:val="28"/>
          <w:szCs w:val="28"/>
        </w:rPr>
        <w:t>– REST, SOAP, JSON-RPC</w:t>
      </w:r>
    </w:p>
    <w:p w:rsidR="001D6797" w:rsidRPr="004E1B8B" w:rsidRDefault="001D6797" w:rsidP="006B652E">
      <w:pPr>
        <w:pStyle w:val="a3"/>
        <w:jc w:val="both"/>
        <w:rPr>
          <w:rFonts w:ascii="Times New Roman" w:hAnsi="Times New Roman" w:cs="Times New Roman"/>
          <w:b/>
          <w:sz w:val="28"/>
          <w:szCs w:val="28"/>
        </w:rPr>
      </w:pPr>
      <w:r w:rsidRPr="001D6797">
        <w:rPr>
          <w:rFonts w:ascii="Times New Roman" w:hAnsi="Times New Roman" w:cs="Times New Roman"/>
          <w:sz w:val="28"/>
          <w:szCs w:val="28"/>
        </w:rPr>
        <w:t xml:space="preserve">спецификации второго уровня </w:t>
      </w:r>
      <w:r w:rsidRPr="001D6797">
        <w:rPr>
          <w:rFonts w:ascii="Times New Roman" w:hAnsi="Times New Roman" w:cs="Times New Roman"/>
          <w:sz w:val="28"/>
          <w:szCs w:val="28"/>
          <w:lang w:val="en-US"/>
        </w:rPr>
        <w:t>W</w:t>
      </w:r>
      <w:r w:rsidRPr="001D6797">
        <w:rPr>
          <w:rFonts w:ascii="Times New Roman" w:hAnsi="Times New Roman" w:cs="Times New Roman"/>
          <w:sz w:val="28"/>
          <w:szCs w:val="28"/>
        </w:rPr>
        <w:t>3</w:t>
      </w:r>
      <w:r w:rsidRPr="001D6797">
        <w:rPr>
          <w:rFonts w:ascii="Times New Roman" w:hAnsi="Times New Roman" w:cs="Times New Roman"/>
          <w:sz w:val="28"/>
          <w:szCs w:val="28"/>
          <w:lang w:val="en-US"/>
        </w:rPr>
        <w:t>C</w:t>
      </w:r>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
    <w:p w:rsidR="001D6797" w:rsidRPr="001D6797" w:rsidRDefault="001D6797" w:rsidP="001D6797">
      <w:pPr>
        <w:pStyle w:val="a3"/>
        <w:numPr>
          <w:ilvl w:val="0"/>
          <w:numId w:val="27"/>
        </w:numPr>
        <w:jc w:val="both"/>
        <w:rPr>
          <w:rFonts w:ascii="Times New Roman" w:hAnsi="Times New Roman" w:cs="Times New Roman"/>
          <w:sz w:val="28"/>
          <w:szCs w:val="28"/>
          <w:lang w:val="en-US"/>
        </w:rPr>
      </w:pPr>
      <w:r w:rsidRPr="001D6797">
        <w:rPr>
          <w:rFonts w:ascii="Times New Roman" w:hAnsi="Times New Roman" w:cs="Times New Roman"/>
          <w:sz w:val="28"/>
          <w:szCs w:val="28"/>
          <w:lang w:val="en-US"/>
        </w:rPr>
        <w:t>WS-Policy, WS-</w:t>
      </w:r>
      <w:proofErr w:type="spellStart"/>
      <w:r w:rsidRPr="001D6797">
        <w:rPr>
          <w:rFonts w:ascii="Times New Roman" w:hAnsi="Times New Roman" w:cs="Times New Roman"/>
          <w:sz w:val="28"/>
          <w:szCs w:val="28"/>
          <w:lang w:val="en-US"/>
        </w:rPr>
        <w:t>PolicyAttachment</w:t>
      </w:r>
      <w:proofErr w:type="spellEnd"/>
      <w:r w:rsidRPr="001D6797">
        <w:rPr>
          <w:rFonts w:ascii="Times New Roman" w:hAnsi="Times New Roman" w:cs="Times New Roman"/>
          <w:sz w:val="28"/>
          <w:szCs w:val="28"/>
          <w:lang w:val="en-US"/>
        </w:rPr>
        <w:t>, WS-</w:t>
      </w:r>
      <w:proofErr w:type="spellStart"/>
      <w:r w:rsidRPr="001D6797">
        <w:rPr>
          <w:rFonts w:ascii="Times New Roman" w:hAnsi="Times New Roman" w:cs="Times New Roman"/>
          <w:sz w:val="28"/>
          <w:szCs w:val="28"/>
          <w:lang w:val="en-US"/>
        </w:rPr>
        <w:t>PolicyAssertion</w:t>
      </w:r>
      <w:proofErr w:type="spellEnd"/>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описание</w:t>
      </w:r>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политик</w:t>
      </w:r>
      <w:r w:rsidRPr="001D6797">
        <w:rPr>
          <w:rFonts w:ascii="Times New Roman" w:hAnsi="Times New Roman" w:cs="Times New Roman"/>
          <w:sz w:val="28"/>
          <w:szCs w:val="28"/>
          <w:lang w:val="en-US"/>
        </w:rPr>
        <w:t xml:space="preserve"> web-</w:t>
      </w:r>
      <w:r w:rsidRPr="001D6797">
        <w:rPr>
          <w:rFonts w:ascii="Times New Roman" w:hAnsi="Times New Roman" w:cs="Times New Roman"/>
          <w:sz w:val="28"/>
          <w:szCs w:val="28"/>
        </w:rPr>
        <w:t>сервиса</w:t>
      </w:r>
      <w:r w:rsidRPr="001D6797">
        <w:rPr>
          <w:rFonts w:ascii="Times New Roman" w:hAnsi="Times New Roman" w:cs="Times New Roman"/>
          <w:sz w:val="28"/>
          <w:szCs w:val="28"/>
          <w:lang w:val="en-US"/>
        </w:rPr>
        <w:t>);</w:t>
      </w:r>
    </w:p>
    <w:p w:rsidR="001D6797" w:rsidRPr="001D6797" w:rsidRDefault="001D6797" w:rsidP="001D6797">
      <w:pPr>
        <w:pStyle w:val="a3"/>
        <w:numPr>
          <w:ilvl w:val="0"/>
          <w:numId w:val="27"/>
        </w:numPr>
        <w:jc w:val="both"/>
        <w:rPr>
          <w:rFonts w:ascii="Times New Roman" w:hAnsi="Times New Roman" w:cs="Times New Roman"/>
          <w:sz w:val="28"/>
          <w:szCs w:val="28"/>
          <w:lang w:val="en-US"/>
        </w:rPr>
      </w:pPr>
      <w:r w:rsidRPr="001D6797">
        <w:rPr>
          <w:rFonts w:ascii="Times New Roman" w:hAnsi="Times New Roman" w:cs="Times New Roman"/>
          <w:sz w:val="28"/>
          <w:szCs w:val="28"/>
          <w:lang w:val="en-US"/>
        </w:rPr>
        <w:t>WS-Addressing (</w:t>
      </w:r>
      <w:r w:rsidRPr="001D6797">
        <w:rPr>
          <w:rFonts w:ascii="Times New Roman" w:hAnsi="Times New Roman" w:cs="Times New Roman"/>
          <w:sz w:val="28"/>
          <w:szCs w:val="28"/>
        </w:rPr>
        <w:t>механизм</w:t>
      </w:r>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адресации</w:t>
      </w:r>
      <w:r w:rsidRPr="001D6797">
        <w:rPr>
          <w:rFonts w:ascii="Times New Roman" w:hAnsi="Times New Roman" w:cs="Times New Roman"/>
          <w:sz w:val="28"/>
          <w:szCs w:val="28"/>
          <w:lang w:val="en-US"/>
        </w:rPr>
        <w:t xml:space="preserve"> web-</w:t>
      </w:r>
      <w:proofErr w:type="spellStart"/>
      <w:r w:rsidRPr="001D6797">
        <w:rPr>
          <w:rFonts w:ascii="Times New Roman" w:hAnsi="Times New Roman" w:cs="Times New Roman"/>
          <w:sz w:val="28"/>
          <w:szCs w:val="28"/>
          <w:lang w:val="en-US"/>
        </w:rPr>
        <w:t>cthdbcf</w:t>
      </w:r>
      <w:proofErr w:type="spellEnd"/>
      <w:r w:rsidRPr="001D6797">
        <w:rPr>
          <w:rFonts w:ascii="Times New Roman" w:hAnsi="Times New Roman" w:cs="Times New Roman"/>
          <w:sz w:val="28"/>
          <w:szCs w:val="28"/>
          <w:lang w:val="en-US"/>
        </w:rPr>
        <w:t>);</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Security</w:t>
      </w:r>
      <w:r w:rsidRPr="001D6797">
        <w:rPr>
          <w:rFonts w:ascii="Times New Roman" w:hAnsi="Times New Roman" w:cs="Times New Roman"/>
          <w:sz w:val="28"/>
          <w:szCs w:val="28"/>
        </w:rPr>
        <w:t xml:space="preserve"> (целостность и конфиденциальность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Trust</w:t>
      </w:r>
      <w:r w:rsidRPr="001D6797">
        <w:rPr>
          <w:rFonts w:ascii="Times New Roman" w:hAnsi="Times New Roman" w:cs="Times New Roman"/>
          <w:sz w:val="28"/>
          <w:szCs w:val="28"/>
        </w:rPr>
        <w:t xml:space="preserve"> (механизм получения маркеров защиты);</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SecureConversion</w:t>
      </w:r>
      <w:proofErr w:type="spellEnd"/>
      <w:r w:rsidRPr="001D6797">
        <w:rPr>
          <w:rFonts w:ascii="Times New Roman" w:hAnsi="Times New Roman" w:cs="Times New Roman"/>
          <w:sz w:val="28"/>
          <w:szCs w:val="28"/>
        </w:rPr>
        <w:t xml:space="preserve"> (создание безопасной сессии обмена сообщениями);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SecurityPolicy</w:t>
      </w:r>
      <w:proofErr w:type="spellEnd"/>
      <w:r w:rsidRPr="001D6797">
        <w:rPr>
          <w:rFonts w:ascii="Times New Roman" w:hAnsi="Times New Roman" w:cs="Times New Roman"/>
          <w:sz w:val="28"/>
          <w:szCs w:val="28"/>
        </w:rPr>
        <w:t xml:space="preserve"> (определяет набор утверждений политики безопасности);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Federation</w:t>
      </w:r>
      <w:r w:rsidRPr="001D6797">
        <w:rPr>
          <w:rFonts w:ascii="Times New Roman" w:hAnsi="Times New Roman" w:cs="Times New Roman"/>
          <w:sz w:val="28"/>
          <w:szCs w:val="28"/>
        </w:rPr>
        <w:t xml:space="preserve"> (объединение защищенных доменов);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Transfer</w:t>
      </w:r>
      <w:r w:rsidRPr="001D6797">
        <w:rPr>
          <w:rFonts w:ascii="Times New Roman" w:hAnsi="Times New Roman" w:cs="Times New Roman"/>
          <w:sz w:val="28"/>
          <w:szCs w:val="28"/>
        </w:rPr>
        <w:t xml:space="preserve"> (механизм обновления, создания </w:t>
      </w:r>
      <w:proofErr w:type="gramStart"/>
      <w:r w:rsidRPr="001D6797">
        <w:rPr>
          <w:rFonts w:ascii="Times New Roman" w:hAnsi="Times New Roman" w:cs="Times New Roman"/>
          <w:sz w:val="28"/>
          <w:szCs w:val="28"/>
        </w:rPr>
        <w:t>и  удаления</w:t>
      </w:r>
      <w:proofErr w:type="gramEnd"/>
      <w:r w:rsidRPr="001D6797">
        <w:rPr>
          <w:rFonts w:ascii="Times New Roman" w:hAnsi="Times New Roman" w:cs="Times New Roman"/>
          <w:sz w:val="28"/>
          <w:szCs w:val="28"/>
        </w:rPr>
        <w:t xml:space="preserve"> ресурсов);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ResourceTransfer</w:t>
      </w:r>
      <w:proofErr w:type="spellEnd"/>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Fragment</w:t>
      </w:r>
      <w:r w:rsidRPr="001D6797">
        <w:rPr>
          <w:rFonts w:ascii="Times New Roman" w:hAnsi="Times New Roman" w:cs="Times New Roman"/>
          <w:sz w:val="28"/>
          <w:szCs w:val="28"/>
        </w:rPr>
        <w:t xml:space="preserve"> (обеспечивает частичный доступ к ресурсам);</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MetadataExchange</w:t>
      </w:r>
      <w:proofErr w:type="spellEnd"/>
      <w:r w:rsidRPr="001D6797">
        <w:rPr>
          <w:rFonts w:ascii="Times New Roman" w:hAnsi="Times New Roman" w:cs="Times New Roman"/>
          <w:sz w:val="28"/>
          <w:szCs w:val="28"/>
        </w:rPr>
        <w:t xml:space="preserve"> (механизм получения метаданных);</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Enumeration</w:t>
      </w:r>
      <w:r w:rsidRPr="001D6797">
        <w:rPr>
          <w:rFonts w:ascii="Times New Roman" w:hAnsi="Times New Roman" w:cs="Times New Roman"/>
          <w:sz w:val="28"/>
          <w:szCs w:val="28"/>
        </w:rPr>
        <w:t xml:space="preserve"> (механизм получения данных больших размеров);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Eventing</w:t>
      </w:r>
      <w:proofErr w:type="spellEnd"/>
      <w:r w:rsidRPr="001D6797">
        <w:rPr>
          <w:rFonts w:ascii="Times New Roman" w:hAnsi="Times New Roman" w:cs="Times New Roman"/>
          <w:sz w:val="28"/>
          <w:szCs w:val="28"/>
        </w:rPr>
        <w:t xml:space="preserve"> (</w:t>
      </w:r>
      <w:proofErr w:type="gramStart"/>
      <w:r w:rsidRPr="001D6797">
        <w:rPr>
          <w:rFonts w:ascii="Times New Roman" w:hAnsi="Times New Roman" w:cs="Times New Roman"/>
          <w:sz w:val="28"/>
          <w:szCs w:val="28"/>
        </w:rPr>
        <w:t>механизм  уведомления</w:t>
      </w:r>
      <w:proofErr w:type="gramEnd"/>
      <w:r w:rsidRPr="001D6797">
        <w:rPr>
          <w:rFonts w:ascii="Times New Roman" w:hAnsi="Times New Roman" w:cs="Times New Roman"/>
          <w:sz w:val="28"/>
          <w:szCs w:val="28"/>
        </w:rPr>
        <w:t xml:space="preserve"> о событиях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Management</w:t>
      </w:r>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SOAP</w:t>
      </w:r>
      <w:r w:rsidRPr="001D6797">
        <w:rPr>
          <w:rFonts w:ascii="Times New Roman" w:hAnsi="Times New Roman" w:cs="Times New Roman"/>
          <w:sz w:val="28"/>
          <w:szCs w:val="28"/>
        </w:rPr>
        <w:t>-управление системами);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Discovery</w:t>
      </w:r>
      <w:r w:rsidRPr="001D6797">
        <w:rPr>
          <w:rFonts w:ascii="Times New Roman" w:hAnsi="Times New Roman" w:cs="Times New Roman"/>
          <w:sz w:val="28"/>
          <w:szCs w:val="28"/>
        </w:rPr>
        <w:t xml:space="preserve"> (механизмы публикации и поиска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ReliableMessaging</w:t>
      </w:r>
      <w:proofErr w:type="spellEnd"/>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ReliableMessagingPolicy</w:t>
      </w:r>
      <w:proofErr w:type="spellEnd"/>
      <w:r w:rsidRPr="001D6797">
        <w:rPr>
          <w:rFonts w:ascii="Times New Roman" w:hAnsi="Times New Roman" w:cs="Times New Roman"/>
          <w:sz w:val="28"/>
          <w:szCs w:val="28"/>
        </w:rPr>
        <w:t xml:space="preserve"> (механизмы надежной передачи сообщений между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-сервисами);</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lastRenderedPageBreak/>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MakeCpnnection</w:t>
      </w:r>
      <w:proofErr w:type="spellEnd"/>
      <w:r w:rsidRPr="001D6797">
        <w:rPr>
          <w:rFonts w:ascii="Times New Roman" w:hAnsi="Times New Roman" w:cs="Times New Roman"/>
          <w:sz w:val="28"/>
          <w:szCs w:val="28"/>
        </w:rPr>
        <w:t xml:space="preserve"> (установка соединения с сервисом не имеющего доступный адрес);</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Coordination</w:t>
      </w:r>
      <w:r w:rsidRPr="001D6797">
        <w:rPr>
          <w:rFonts w:ascii="Times New Roman" w:hAnsi="Times New Roman" w:cs="Times New Roman"/>
          <w:sz w:val="28"/>
          <w:szCs w:val="28"/>
        </w:rPr>
        <w:t xml:space="preserve"> (механизмы взаимодействия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AtomicTransaction</w:t>
      </w:r>
      <w:proofErr w:type="spellEnd"/>
      <w:r w:rsidRPr="001D6797">
        <w:rPr>
          <w:rFonts w:ascii="Times New Roman" w:hAnsi="Times New Roman" w:cs="Times New Roman"/>
          <w:sz w:val="28"/>
          <w:szCs w:val="28"/>
        </w:rPr>
        <w:t xml:space="preserve"> (поддержка транзакций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1D6797" w:rsidRPr="001D6797" w:rsidRDefault="001D6797" w:rsidP="001D6797">
      <w:pPr>
        <w:pStyle w:val="a3"/>
        <w:numPr>
          <w:ilvl w:val="0"/>
          <w:numId w:val="27"/>
        </w:numPr>
        <w:jc w:val="both"/>
        <w:rPr>
          <w:rFonts w:ascii="Times New Roman" w:hAnsi="Times New Roman" w:cs="Times New Roman"/>
          <w:b/>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BusinessActivity</w:t>
      </w:r>
      <w:proofErr w:type="spellEnd"/>
      <w:r w:rsidRPr="001D6797">
        <w:rPr>
          <w:rFonts w:ascii="Times New Roman" w:hAnsi="Times New Roman" w:cs="Times New Roman"/>
          <w:sz w:val="28"/>
          <w:szCs w:val="28"/>
        </w:rPr>
        <w:t xml:space="preserve"> (координация бизнес-взаимодействия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ESB – </w:t>
      </w:r>
      <w:proofErr w:type="spellStart"/>
      <w:r w:rsidRPr="007B5FD9">
        <w:rPr>
          <w:rFonts w:ascii="Times New Roman" w:hAnsi="Times New Roman" w:cs="Times New Roman"/>
          <w:b/>
          <w:bCs/>
          <w:sz w:val="28"/>
          <w:szCs w:val="28"/>
        </w:rPr>
        <w:t>Enterprise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Service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Bus</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sz w:val="28"/>
          <w:szCs w:val="28"/>
        </w:rPr>
        <w:t xml:space="preserve">программный компонент обеспечивающий обмен сообщениями между различными информационными системами, имеющих сервис-ориентированную структуру. </w:t>
      </w:r>
    </w:p>
    <w:p w:rsidR="00DA0D82"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Основной принцип сервисной шины — концентрация </w:t>
      </w:r>
      <w:r w:rsidRPr="00DA0D82">
        <w:rPr>
          <w:rFonts w:ascii="Times New Roman" w:hAnsi="Times New Roman" w:cs="Times New Roman"/>
          <w:b/>
          <w:sz w:val="28"/>
          <w:szCs w:val="28"/>
        </w:rPr>
        <w:t>обмена сообщениями</w:t>
      </w:r>
      <w:r w:rsidRPr="007B5FD9">
        <w:rPr>
          <w:rFonts w:ascii="Times New Roman" w:hAnsi="Times New Roman" w:cs="Times New Roman"/>
          <w:sz w:val="28"/>
          <w:szCs w:val="28"/>
        </w:rPr>
        <w:t xml:space="preserve"> между различными системами</w:t>
      </w:r>
      <w:r>
        <w:rPr>
          <w:rFonts w:ascii="Times New Roman" w:hAnsi="Times New Roman" w:cs="Times New Roman"/>
          <w:sz w:val="28"/>
          <w:szCs w:val="28"/>
        </w:rPr>
        <w:t xml:space="preserve"> </w:t>
      </w:r>
      <w:r w:rsidRPr="00DA0D82">
        <w:rPr>
          <w:rFonts w:ascii="Times New Roman" w:hAnsi="Times New Roman" w:cs="Times New Roman"/>
          <w:b/>
          <w:sz w:val="28"/>
          <w:szCs w:val="28"/>
        </w:rPr>
        <w:t>через единую точку</w:t>
      </w:r>
      <w:r>
        <w:rPr>
          <w:rFonts w:ascii="Times New Roman" w:hAnsi="Times New Roman" w:cs="Times New Roman"/>
          <w:sz w:val="28"/>
          <w:szCs w:val="28"/>
        </w:rPr>
        <w:t xml:space="preserve">, </w:t>
      </w:r>
      <w:r w:rsidRPr="00DA0D82">
        <w:rPr>
          <w:rFonts w:ascii="Times New Roman" w:hAnsi="Times New Roman" w:cs="Times New Roman"/>
          <w:b/>
          <w:sz w:val="28"/>
          <w:szCs w:val="28"/>
        </w:rPr>
        <w:t>в которой</w:t>
      </w:r>
      <w:r w:rsidRPr="007B5FD9">
        <w:rPr>
          <w:rFonts w:ascii="Times New Roman" w:hAnsi="Times New Roman" w:cs="Times New Roman"/>
          <w:sz w:val="28"/>
          <w:szCs w:val="28"/>
        </w:rPr>
        <w:t xml:space="preserve"> обеспечивается </w:t>
      </w:r>
      <w:r w:rsidRPr="00DA0D82">
        <w:rPr>
          <w:rFonts w:ascii="Times New Roman" w:hAnsi="Times New Roman" w:cs="Times New Roman"/>
          <w:b/>
          <w:sz w:val="28"/>
          <w:szCs w:val="28"/>
        </w:rPr>
        <w:t>транзакционный контроль</w:t>
      </w:r>
      <w:r w:rsidRPr="007B5FD9">
        <w:rPr>
          <w:rFonts w:ascii="Times New Roman" w:hAnsi="Times New Roman" w:cs="Times New Roman"/>
          <w:sz w:val="28"/>
          <w:szCs w:val="28"/>
        </w:rPr>
        <w:t xml:space="preserve">, </w:t>
      </w:r>
      <w:r w:rsidRPr="00DA0D82">
        <w:rPr>
          <w:rFonts w:ascii="Times New Roman" w:hAnsi="Times New Roman" w:cs="Times New Roman"/>
          <w:b/>
          <w:sz w:val="28"/>
          <w:szCs w:val="28"/>
        </w:rPr>
        <w:t>преобразование данных</w:t>
      </w:r>
      <w:r w:rsidRPr="007B5FD9">
        <w:rPr>
          <w:rFonts w:ascii="Times New Roman" w:hAnsi="Times New Roman" w:cs="Times New Roman"/>
          <w:sz w:val="28"/>
          <w:szCs w:val="28"/>
        </w:rPr>
        <w:t xml:space="preserve">, </w:t>
      </w:r>
      <w:r w:rsidRPr="00DA0D82">
        <w:rPr>
          <w:rFonts w:ascii="Times New Roman" w:hAnsi="Times New Roman" w:cs="Times New Roman"/>
          <w:b/>
          <w:sz w:val="28"/>
          <w:szCs w:val="28"/>
        </w:rPr>
        <w:t>сохранность сообщений</w:t>
      </w:r>
      <w:r w:rsidRPr="007B5FD9">
        <w:rPr>
          <w:rFonts w:ascii="Times New Roman" w:hAnsi="Times New Roman" w:cs="Times New Roman"/>
          <w:sz w:val="28"/>
          <w:szCs w:val="28"/>
        </w:rPr>
        <w:t xml:space="preserve">. </w:t>
      </w:r>
    </w:p>
    <w:p w:rsidR="00276F8E" w:rsidRPr="007B5FD9" w:rsidRDefault="00276F8E" w:rsidP="006B652E">
      <w:pPr>
        <w:widowControl w:val="0"/>
        <w:autoSpaceDE w:val="0"/>
        <w:autoSpaceDN w:val="0"/>
        <w:adjustRightInd w:val="0"/>
        <w:jc w:val="both"/>
        <w:rPr>
          <w:rFonts w:ascii="Times New Roman" w:hAnsi="Times New Roman" w:cs="Times New Roman"/>
          <w:sz w:val="28"/>
          <w:szCs w:val="28"/>
        </w:rPr>
      </w:pPr>
      <w:r w:rsidRPr="007B5FD9">
        <w:rPr>
          <w:rFonts w:ascii="Times New Roman" w:hAnsi="Times New Roman" w:cs="Times New Roman"/>
          <w:sz w:val="28"/>
          <w:szCs w:val="28"/>
        </w:rPr>
        <w:t xml:space="preserve">Все </w:t>
      </w:r>
      <w:r w:rsidRPr="00DA0D82">
        <w:rPr>
          <w:rFonts w:ascii="Times New Roman" w:hAnsi="Times New Roman" w:cs="Times New Roman"/>
          <w:b/>
          <w:sz w:val="28"/>
          <w:szCs w:val="28"/>
        </w:rPr>
        <w:t>настройки</w:t>
      </w:r>
      <w:r w:rsidRPr="007B5FD9">
        <w:rPr>
          <w:rFonts w:ascii="Times New Roman" w:hAnsi="Times New Roman" w:cs="Times New Roman"/>
          <w:sz w:val="28"/>
          <w:szCs w:val="28"/>
        </w:rPr>
        <w:t xml:space="preserve"> обработки и передачи </w:t>
      </w:r>
      <w:r w:rsidRPr="00DA0D82">
        <w:rPr>
          <w:rFonts w:ascii="Times New Roman" w:hAnsi="Times New Roman" w:cs="Times New Roman"/>
          <w:b/>
          <w:sz w:val="28"/>
          <w:szCs w:val="28"/>
        </w:rPr>
        <w:t>сообщений</w:t>
      </w:r>
      <w:r w:rsidRPr="007B5FD9">
        <w:rPr>
          <w:rFonts w:ascii="Times New Roman" w:hAnsi="Times New Roman" w:cs="Times New Roman"/>
          <w:sz w:val="28"/>
          <w:szCs w:val="28"/>
        </w:rPr>
        <w:t xml:space="preserve"> предполагаются также сконцентрированными </w:t>
      </w:r>
      <w:r w:rsidRPr="00DA0D82">
        <w:rPr>
          <w:rFonts w:ascii="Times New Roman" w:hAnsi="Times New Roman" w:cs="Times New Roman"/>
          <w:b/>
          <w:sz w:val="28"/>
          <w:szCs w:val="28"/>
        </w:rPr>
        <w:t>в единой точке</w:t>
      </w:r>
      <w:r w:rsidRPr="007B5FD9">
        <w:rPr>
          <w:rFonts w:ascii="Times New Roman" w:hAnsi="Times New Roman" w:cs="Times New Roman"/>
          <w:sz w:val="28"/>
          <w:szCs w:val="28"/>
        </w:rPr>
        <w:t xml:space="preserve">, и формируются в терминах служб, таким образом, </w:t>
      </w:r>
      <w:r w:rsidRPr="00DA0D82">
        <w:rPr>
          <w:rFonts w:ascii="Times New Roman" w:hAnsi="Times New Roman" w:cs="Times New Roman"/>
          <w:b/>
          <w:sz w:val="28"/>
          <w:szCs w:val="28"/>
        </w:rPr>
        <w:t>при замене</w:t>
      </w:r>
      <w:r w:rsidRPr="007B5FD9">
        <w:rPr>
          <w:rFonts w:ascii="Times New Roman" w:hAnsi="Times New Roman" w:cs="Times New Roman"/>
          <w:sz w:val="28"/>
          <w:szCs w:val="28"/>
        </w:rPr>
        <w:t xml:space="preserve"> какой-либо информационной системы, подключённой к шине, </w:t>
      </w:r>
      <w:r w:rsidRPr="00DA0D82">
        <w:rPr>
          <w:rFonts w:ascii="Times New Roman" w:hAnsi="Times New Roman" w:cs="Times New Roman"/>
          <w:b/>
          <w:sz w:val="28"/>
          <w:szCs w:val="28"/>
        </w:rPr>
        <w:t>нет</w:t>
      </w:r>
      <w:r w:rsidRPr="007B5FD9">
        <w:rPr>
          <w:rFonts w:ascii="Times New Roman" w:hAnsi="Times New Roman" w:cs="Times New Roman"/>
          <w:sz w:val="28"/>
          <w:szCs w:val="28"/>
        </w:rPr>
        <w:t xml:space="preserve"> необходимости в </w:t>
      </w:r>
      <w:r w:rsidRPr="00DA0D82">
        <w:rPr>
          <w:rFonts w:ascii="Times New Roman" w:hAnsi="Times New Roman" w:cs="Times New Roman"/>
          <w:b/>
          <w:sz w:val="28"/>
          <w:szCs w:val="28"/>
        </w:rPr>
        <w:t>перенастройке</w:t>
      </w:r>
      <w:r w:rsidRPr="007B5FD9">
        <w:rPr>
          <w:rFonts w:ascii="Times New Roman" w:hAnsi="Times New Roman" w:cs="Times New Roman"/>
          <w:sz w:val="28"/>
          <w:szCs w:val="28"/>
        </w:rPr>
        <w:t xml:space="preserve"> остальных систем.</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ESB </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синхронный и асинхронный вызов сервисов;</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гарантированная доставка сообщений;</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поддержка транзакций;</w:t>
      </w:r>
    </w:p>
    <w:p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маршрутизация сообщений;</w:t>
      </w:r>
    </w:p>
    <w:p w:rsidR="007C0FF7" w:rsidRPr="007C0FF7" w:rsidRDefault="00276F8E" w:rsidP="007C0FF7">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мониторинг, аудит и протоколирование.</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SOA: специальные компоненты </w:t>
      </w:r>
      <w:r w:rsidRPr="007B5FD9">
        <w:rPr>
          <w:rFonts w:ascii="Times New Roman" w:hAnsi="Times New Roman" w:cs="Times New Roman"/>
          <w:sz w:val="28"/>
          <w:szCs w:val="28"/>
        </w:rPr>
        <w:t>(как правило часть ESB)</w:t>
      </w:r>
      <w:r w:rsidRPr="007B5FD9">
        <w:rPr>
          <w:rFonts w:ascii="Times New Roman" w:hAnsi="Times New Roman" w:cs="Times New Roman"/>
          <w:b/>
          <w:bCs/>
          <w:sz w:val="28"/>
          <w:szCs w:val="28"/>
        </w:rPr>
        <w:t xml:space="preserve"> </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Workflow</w:t>
      </w:r>
      <w:proofErr w:type="spellEnd"/>
      <w:r w:rsidRPr="007B5FD9">
        <w:rPr>
          <w:rFonts w:ascii="Times New Roman" w:hAnsi="Times New Roman" w:cs="Times New Roman"/>
          <w:sz w:val="28"/>
          <w:szCs w:val="28"/>
        </w:rPr>
        <w:t xml:space="preserve"> </w:t>
      </w:r>
      <w:proofErr w:type="spellStart"/>
      <w:r w:rsidRPr="007B5FD9">
        <w:rPr>
          <w:rFonts w:ascii="Times New Roman" w:hAnsi="Times New Roman" w:cs="Times New Roman"/>
          <w:sz w:val="28"/>
          <w:szCs w:val="28"/>
        </w:rPr>
        <w:t>Engine</w:t>
      </w:r>
      <w:proofErr w:type="spellEnd"/>
      <w:r w:rsidRPr="007B5FD9">
        <w:rPr>
          <w:rFonts w:ascii="Times New Roman" w:hAnsi="Times New Roman" w:cs="Times New Roman"/>
          <w:sz w:val="28"/>
          <w:szCs w:val="28"/>
        </w:rPr>
        <w:t>;</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Service</w:t>
      </w:r>
      <w:proofErr w:type="spellEnd"/>
      <w:r w:rsidRPr="007B5FD9">
        <w:rPr>
          <w:rFonts w:ascii="Times New Roman" w:hAnsi="Times New Roman" w:cs="Times New Roman"/>
          <w:sz w:val="28"/>
          <w:szCs w:val="28"/>
        </w:rPr>
        <w:t xml:space="preserve"> </w:t>
      </w:r>
      <w:proofErr w:type="spellStart"/>
      <w:r w:rsidRPr="007B5FD9">
        <w:rPr>
          <w:rFonts w:ascii="Times New Roman" w:hAnsi="Times New Roman" w:cs="Times New Roman"/>
          <w:sz w:val="28"/>
          <w:szCs w:val="28"/>
        </w:rPr>
        <w:t>Broker</w:t>
      </w:r>
      <w:proofErr w:type="spellEnd"/>
      <w:r w:rsidRPr="007B5FD9">
        <w:rPr>
          <w:rFonts w:ascii="Times New Roman" w:hAnsi="Times New Roman" w:cs="Times New Roman"/>
          <w:sz w:val="28"/>
          <w:szCs w:val="28"/>
        </w:rPr>
        <w:t>;</w:t>
      </w:r>
    </w:p>
    <w:p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Supervisor</w:t>
      </w:r>
      <w:proofErr w:type="spellEnd"/>
      <w:r w:rsidRPr="007B5FD9">
        <w:rPr>
          <w:rFonts w:ascii="Times New Roman" w:hAnsi="Times New Roman" w:cs="Times New Roman"/>
          <w:sz w:val="28"/>
          <w:szCs w:val="28"/>
        </w:rPr>
        <w:t>.</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СОА реестр (SOA </w:t>
      </w:r>
      <w:proofErr w:type="spellStart"/>
      <w:r w:rsidRPr="007B5FD9">
        <w:rPr>
          <w:rFonts w:ascii="Times New Roman" w:hAnsi="Times New Roman" w:cs="Times New Roman"/>
          <w:b/>
          <w:bCs/>
          <w:sz w:val="28"/>
          <w:szCs w:val="28"/>
        </w:rPr>
        <w:t>Registry</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реестр сервисов, информация о сервисах и их интерфейсах.</w:t>
      </w:r>
      <w:r w:rsidRPr="007B5FD9">
        <w:rPr>
          <w:rFonts w:ascii="Times New Roman" w:hAnsi="Times New Roman" w:cs="Times New Roman"/>
          <w:sz w:val="28"/>
          <w:szCs w:val="28"/>
        </w:rPr>
        <w:t xml:space="preserve"> </w:t>
      </w:r>
    </w:p>
    <w:p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СОА </w:t>
      </w:r>
      <w:proofErr w:type="gramStart"/>
      <w:r w:rsidRPr="007B5FD9">
        <w:rPr>
          <w:rFonts w:ascii="Times New Roman" w:hAnsi="Times New Roman" w:cs="Times New Roman"/>
          <w:sz w:val="28"/>
          <w:szCs w:val="28"/>
        </w:rPr>
        <w:t>реестр это</w:t>
      </w:r>
      <w:proofErr w:type="gramEnd"/>
      <w:r w:rsidRPr="007B5FD9">
        <w:rPr>
          <w:rFonts w:ascii="Times New Roman" w:hAnsi="Times New Roman" w:cs="Times New Roman"/>
          <w:sz w:val="28"/>
          <w:szCs w:val="28"/>
        </w:rPr>
        <w:t xml:space="preserve"> своего рода </w:t>
      </w:r>
      <w:r w:rsidRPr="00DA0D82">
        <w:rPr>
          <w:rFonts w:ascii="Times New Roman" w:hAnsi="Times New Roman" w:cs="Times New Roman"/>
          <w:b/>
          <w:sz w:val="28"/>
          <w:szCs w:val="28"/>
        </w:rPr>
        <w:t>электронный каталог</w:t>
      </w:r>
      <w:r w:rsidRPr="007B5FD9">
        <w:rPr>
          <w:rFonts w:ascii="Times New Roman" w:hAnsi="Times New Roman" w:cs="Times New Roman"/>
          <w:sz w:val="28"/>
          <w:szCs w:val="28"/>
        </w:rPr>
        <w:t xml:space="preserve">, где хранится </w:t>
      </w:r>
      <w:r w:rsidRPr="00DA0D82">
        <w:rPr>
          <w:rFonts w:ascii="Times New Roman" w:hAnsi="Times New Roman" w:cs="Times New Roman"/>
          <w:b/>
          <w:sz w:val="28"/>
          <w:szCs w:val="28"/>
        </w:rPr>
        <w:t>информация</w:t>
      </w:r>
      <w:r w:rsidRPr="007B5FD9">
        <w:rPr>
          <w:rFonts w:ascii="Times New Roman" w:hAnsi="Times New Roman" w:cs="Times New Roman"/>
          <w:sz w:val="28"/>
          <w:szCs w:val="28"/>
        </w:rPr>
        <w:t xml:space="preserve"> о каждом </w:t>
      </w:r>
      <w:r w:rsidRPr="00DA0D82">
        <w:rPr>
          <w:rFonts w:ascii="Times New Roman" w:hAnsi="Times New Roman" w:cs="Times New Roman"/>
          <w:b/>
          <w:sz w:val="28"/>
          <w:szCs w:val="28"/>
        </w:rPr>
        <w:t>компоненте</w:t>
      </w:r>
      <w:r w:rsidRPr="007B5FD9">
        <w:rPr>
          <w:rFonts w:ascii="Times New Roman" w:hAnsi="Times New Roman" w:cs="Times New Roman"/>
          <w:sz w:val="28"/>
          <w:szCs w:val="28"/>
        </w:rPr>
        <w:t xml:space="preserve">, составляющем корпоративную </w:t>
      </w:r>
      <w:r w:rsidRPr="00DA0D82">
        <w:rPr>
          <w:rFonts w:ascii="Times New Roman" w:hAnsi="Times New Roman" w:cs="Times New Roman"/>
          <w:b/>
          <w:sz w:val="28"/>
          <w:szCs w:val="28"/>
        </w:rPr>
        <w:t>информационную систему</w:t>
      </w:r>
      <w:r w:rsidRPr="007B5FD9">
        <w:rPr>
          <w:rFonts w:ascii="Times New Roman" w:hAnsi="Times New Roman" w:cs="Times New Roman"/>
          <w:sz w:val="28"/>
          <w:szCs w:val="28"/>
        </w:rPr>
        <w:t xml:space="preserve">, и об </w:t>
      </w:r>
      <w:r w:rsidRPr="00DA0D82">
        <w:rPr>
          <w:rFonts w:ascii="Times New Roman" w:hAnsi="Times New Roman" w:cs="Times New Roman"/>
          <w:b/>
          <w:sz w:val="28"/>
          <w:szCs w:val="28"/>
        </w:rPr>
        <w:t>интерфейсах</w:t>
      </w:r>
      <w:r w:rsidRPr="007B5FD9">
        <w:rPr>
          <w:rFonts w:ascii="Times New Roman" w:hAnsi="Times New Roman" w:cs="Times New Roman"/>
          <w:sz w:val="28"/>
          <w:szCs w:val="28"/>
        </w:rPr>
        <w:t xml:space="preserve">, которые эти компоненты </w:t>
      </w:r>
      <w:r w:rsidRPr="00DA0D82">
        <w:rPr>
          <w:rFonts w:ascii="Times New Roman" w:hAnsi="Times New Roman" w:cs="Times New Roman"/>
          <w:b/>
          <w:sz w:val="28"/>
          <w:szCs w:val="28"/>
        </w:rPr>
        <w:t>используют</w:t>
      </w:r>
      <w:r w:rsidRPr="007B5FD9">
        <w:rPr>
          <w:rFonts w:ascii="Times New Roman" w:hAnsi="Times New Roman" w:cs="Times New Roman"/>
          <w:sz w:val="28"/>
          <w:szCs w:val="28"/>
        </w:rPr>
        <w:t xml:space="preserve"> для обеспечения </w:t>
      </w:r>
      <w:r w:rsidRPr="00DA0D82">
        <w:rPr>
          <w:rFonts w:ascii="Times New Roman" w:hAnsi="Times New Roman" w:cs="Times New Roman"/>
          <w:b/>
          <w:sz w:val="28"/>
          <w:szCs w:val="28"/>
        </w:rPr>
        <w:t>связи</w:t>
      </w:r>
      <w:r w:rsidRPr="007B5FD9">
        <w:rPr>
          <w:rFonts w:ascii="Times New Roman" w:hAnsi="Times New Roman" w:cs="Times New Roman"/>
          <w:sz w:val="28"/>
          <w:szCs w:val="28"/>
        </w:rPr>
        <w:t xml:space="preserve"> между собой.</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Workflow</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engine</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 xml:space="preserve">программный компонент, предназначенный для </w:t>
      </w:r>
      <w:r w:rsidRPr="00DA0D82">
        <w:rPr>
          <w:rFonts w:ascii="Times New Roman" w:hAnsi="Times New Roman" w:cs="Times New Roman"/>
          <w:b/>
          <w:bCs/>
          <w:sz w:val="28"/>
          <w:szCs w:val="28"/>
        </w:rPr>
        <w:t>построения</w:t>
      </w:r>
      <w:r w:rsidRPr="007B5FD9">
        <w:rPr>
          <w:rFonts w:ascii="Times New Roman" w:hAnsi="Times New Roman" w:cs="Times New Roman"/>
          <w:bCs/>
          <w:sz w:val="28"/>
          <w:szCs w:val="28"/>
        </w:rPr>
        <w:t xml:space="preserve"> (построить модель </w:t>
      </w:r>
      <w:proofErr w:type="gramStart"/>
      <w:r w:rsidRPr="007B5FD9">
        <w:rPr>
          <w:rFonts w:ascii="Times New Roman" w:hAnsi="Times New Roman" w:cs="Times New Roman"/>
          <w:bCs/>
          <w:sz w:val="28"/>
          <w:szCs w:val="28"/>
        </w:rPr>
        <w:t>бизнес процесса</w:t>
      </w:r>
      <w:proofErr w:type="gramEnd"/>
      <w:r w:rsidRPr="007B5FD9">
        <w:rPr>
          <w:rFonts w:ascii="Times New Roman" w:hAnsi="Times New Roman" w:cs="Times New Roman"/>
          <w:bCs/>
          <w:sz w:val="28"/>
          <w:szCs w:val="28"/>
        </w:rPr>
        <w:t xml:space="preserve">) и </w:t>
      </w:r>
      <w:r w:rsidRPr="00DA0D82">
        <w:rPr>
          <w:rFonts w:ascii="Times New Roman" w:hAnsi="Times New Roman" w:cs="Times New Roman"/>
          <w:b/>
          <w:bCs/>
          <w:sz w:val="28"/>
          <w:szCs w:val="28"/>
        </w:rPr>
        <w:t>выполнения</w:t>
      </w:r>
      <w:r w:rsidRPr="007B5FD9">
        <w:rPr>
          <w:rFonts w:ascii="Times New Roman" w:hAnsi="Times New Roman" w:cs="Times New Roman"/>
          <w:bCs/>
          <w:sz w:val="28"/>
          <w:szCs w:val="28"/>
        </w:rPr>
        <w:t xml:space="preserve"> </w:t>
      </w:r>
      <w:r w:rsidRPr="00DA0D82">
        <w:rPr>
          <w:rFonts w:ascii="Times New Roman" w:hAnsi="Times New Roman" w:cs="Times New Roman"/>
          <w:b/>
          <w:bCs/>
          <w:sz w:val="28"/>
          <w:szCs w:val="28"/>
        </w:rPr>
        <w:t>бизнес процесс</w:t>
      </w:r>
      <w:r w:rsidRPr="007B5FD9">
        <w:rPr>
          <w:rFonts w:ascii="Times New Roman" w:hAnsi="Times New Roman" w:cs="Times New Roman"/>
          <w:bCs/>
          <w:sz w:val="28"/>
          <w:szCs w:val="28"/>
        </w:rPr>
        <w:t xml:space="preserve"> на основе </w:t>
      </w:r>
      <w:r w:rsidRPr="00DA0D82">
        <w:rPr>
          <w:rFonts w:ascii="Times New Roman" w:hAnsi="Times New Roman" w:cs="Times New Roman"/>
          <w:b/>
          <w:bCs/>
          <w:sz w:val="28"/>
          <w:szCs w:val="28"/>
        </w:rPr>
        <w:t>группы сервисов</w:t>
      </w:r>
      <w:r w:rsidRPr="007B5FD9">
        <w:rPr>
          <w:rFonts w:ascii="Times New Roman" w:hAnsi="Times New Roman" w:cs="Times New Roman"/>
          <w:bCs/>
          <w:sz w:val="28"/>
          <w:szCs w:val="28"/>
        </w:rPr>
        <w:t xml:space="preserve">. Другими словами </w:t>
      </w:r>
      <w:proofErr w:type="gramStart"/>
      <w:r w:rsidRPr="007B5FD9">
        <w:rPr>
          <w:rFonts w:ascii="Times New Roman" w:hAnsi="Times New Roman" w:cs="Times New Roman"/>
          <w:bCs/>
          <w:sz w:val="28"/>
          <w:szCs w:val="28"/>
        </w:rPr>
        <w:t>разработать  новый</w:t>
      </w:r>
      <w:proofErr w:type="gramEnd"/>
      <w:r w:rsidRPr="007B5FD9">
        <w:rPr>
          <w:rFonts w:ascii="Times New Roman" w:hAnsi="Times New Roman" w:cs="Times New Roman"/>
          <w:bCs/>
          <w:sz w:val="28"/>
          <w:szCs w:val="28"/>
        </w:rPr>
        <w:t xml:space="preserve"> сервис на основе последовательного выполнения нескольких сервисов.</w:t>
      </w:r>
    </w:p>
    <w:p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Cервисный</w:t>
      </w:r>
      <w:proofErr w:type="spellEnd"/>
      <w:r w:rsidRPr="007B5FD9">
        <w:rPr>
          <w:rFonts w:ascii="Times New Roman" w:hAnsi="Times New Roman" w:cs="Times New Roman"/>
          <w:b/>
          <w:bCs/>
          <w:sz w:val="28"/>
          <w:szCs w:val="28"/>
        </w:rPr>
        <w:t xml:space="preserve"> брокер (</w:t>
      </w:r>
      <w:proofErr w:type="spellStart"/>
      <w:r w:rsidRPr="007B5FD9">
        <w:rPr>
          <w:rFonts w:ascii="Times New Roman" w:hAnsi="Times New Roman" w:cs="Times New Roman"/>
          <w:b/>
          <w:bCs/>
          <w:sz w:val="28"/>
          <w:szCs w:val="28"/>
        </w:rPr>
        <w:t>service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broker</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 xml:space="preserve">программный компонент, позволяющий </w:t>
      </w:r>
      <w:r w:rsidRPr="00F9245B">
        <w:rPr>
          <w:rFonts w:ascii="Times New Roman" w:hAnsi="Times New Roman" w:cs="Times New Roman"/>
          <w:b/>
          <w:bCs/>
          <w:sz w:val="28"/>
          <w:szCs w:val="28"/>
        </w:rPr>
        <w:t>трансформировать запрос</w:t>
      </w:r>
      <w:r w:rsidRPr="007B5FD9">
        <w:rPr>
          <w:rFonts w:ascii="Times New Roman" w:hAnsi="Times New Roman" w:cs="Times New Roman"/>
          <w:bCs/>
          <w:sz w:val="28"/>
          <w:szCs w:val="28"/>
        </w:rPr>
        <w:t xml:space="preserve"> пользователя в системе </w:t>
      </w:r>
      <w:r w:rsidRPr="00F9245B">
        <w:rPr>
          <w:rFonts w:ascii="Times New Roman" w:hAnsi="Times New Roman" w:cs="Times New Roman"/>
          <w:b/>
          <w:bCs/>
          <w:sz w:val="28"/>
          <w:szCs w:val="28"/>
        </w:rPr>
        <w:t>в запуск</w:t>
      </w:r>
      <w:r w:rsidRPr="007B5FD9">
        <w:rPr>
          <w:rFonts w:ascii="Times New Roman" w:hAnsi="Times New Roman" w:cs="Times New Roman"/>
          <w:bCs/>
          <w:sz w:val="28"/>
          <w:szCs w:val="28"/>
        </w:rPr>
        <w:t xml:space="preserve"> и координированную </w:t>
      </w:r>
      <w:r w:rsidRPr="00F9245B">
        <w:rPr>
          <w:rFonts w:ascii="Times New Roman" w:hAnsi="Times New Roman" w:cs="Times New Roman"/>
          <w:b/>
          <w:bCs/>
          <w:sz w:val="28"/>
          <w:szCs w:val="28"/>
        </w:rPr>
        <w:t>работу</w:t>
      </w:r>
      <w:r w:rsidRPr="007B5FD9">
        <w:rPr>
          <w:rFonts w:ascii="Times New Roman" w:hAnsi="Times New Roman" w:cs="Times New Roman"/>
          <w:bCs/>
          <w:sz w:val="28"/>
          <w:szCs w:val="28"/>
        </w:rPr>
        <w:t>.</w:t>
      </w:r>
    </w:p>
    <w:p w:rsidR="00276F8E" w:rsidRPr="007B5FD9"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Сервисным брокером является </w:t>
      </w:r>
      <w:r w:rsidRPr="00F9245B">
        <w:rPr>
          <w:rFonts w:ascii="Times New Roman" w:hAnsi="Times New Roman" w:cs="Times New Roman"/>
          <w:b/>
          <w:sz w:val="28"/>
          <w:szCs w:val="28"/>
        </w:rPr>
        <w:t>служба</w:t>
      </w:r>
      <w:r w:rsidRPr="007B5FD9">
        <w:rPr>
          <w:rFonts w:ascii="Times New Roman" w:hAnsi="Times New Roman" w:cs="Times New Roman"/>
          <w:sz w:val="28"/>
          <w:szCs w:val="28"/>
        </w:rPr>
        <w:t xml:space="preserve">, </w:t>
      </w:r>
      <w:r w:rsidRPr="00F9245B">
        <w:rPr>
          <w:rFonts w:ascii="Times New Roman" w:hAnsi="Times New Roman" w:cs="Times New Roman"/>
          <w:b/>
          <w:sz w:val="28"/>
          <w:szCs w:val="28"/>
        </w:rPr>
        <w:t>соединяющая</w:t>
      </w:r>
      <w:r w:rsidRPr="007B5FD9">
        <w:rPr>
          <w:rFonts w:ascii="Times New Roman" w:hAnsi="Times New Roman" w:cs="Times New Roman"/>
          <w:sz w:val="28"/>
          <w:szCs w:val="28"/>
        </w:rPr>
        <w:t xml:space="preserve"> различные </w:t>
      </w:r>
      <w:r w:rsidRPr="00F9245B">
        <w:rPr>
          <w:rFonts w:ascii="Times New Roman" w:hAnsi="Times New Roman" w:cs="Times New Roman"/>
          <w:b/>
          <w:sz w:val="28"/>
          <w:szCs w:val="28"/>
        </w:rPr>
        <w:t xml:space="preserve">сервисы </w:t>
      </w:r>
      <w:r w:rsidRPr="00F9245B">
        <w:rPr>
          <w:rFonts w:ascii="Times New Roman" w:hAnsi="Times New Roman" w:cs="Times New Roman"/>
          <w:b/>
          <w:sz w:val="28"/>
          <w:szCs w:val="28"/>
        </w:rPr>
        <w:lastRenderedPageBreak/>
        <w:t>вместе</w:t>
      </w:r>
      <w:r w:rsidRPr="007B5FD9">
        <w:rPr>
          <w:rFonts w:ascii="Times New Roman" w:hAnsi="Times New Roman" w:cs="Times New Roman"/>
          <w:sz w:val="28"/>
          <w:szCs w:val="28"/>
        </w:rPr>
        <w:t xml:space="preserve">. Он получает всю необходимую информацию от СОА реестра (SOA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 что означает, что реестр и брокер должны работать координировано.</w:t>
      </w:r>
    </w:p>
    <w:p w:rsidR="00276F8E" w:rsidRPr="007B5FD9"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СОА супервизор (SOA </w:t>
      </w:r>
      <w:proofErr w:type="spellStart"/>
      <w:r w:rsidRPr="007B5FD9">
        <w:rPr>
          <w:rFonts w:ascii="Times New Roman" w:hAnsi="Times New Roman" w:cs="Times New Roman"/>
          <w:b/>
          <w:bCs/>
          <w:sz w:val="28"/>
          <w:szCs w:val="28"/>
        </w:rPr>
        <w:t>supervisor</w:t>
      </w:r>
      <w:proofErr w:type="spellEnd"/>
      <w:r w:rsidRPr="007B5FD9">
        <w:rPr>
          <w:rFonts w:ascii="Times New Roman" w:hAnsi="Times New Roman" w:cs="Times New Roman"/>
          <w:b/>
          <w:bCs/>
          <w:sz w:val="28"/>
          <w:szCs w:val="28"/>
        </w:rPr>
        <w:t>)</w:t>
      </w:r>
      <w:r w:rsidR="00F9245B" w:rsidRPr="00F9245B">
        <w:rPr>
          <w:rFonts w:ascii="Times New Roman" w:hAnsi="Times New Roman" w:cs="Times New Roman"/>
          <w:b/>
          <w:bCs/>
          <w:sz w:val="28"/>
          <w:szCs w:val="28"/>
        </w:rPr>
        <w:t xml:space="preserve"> – </w:t>
      </w:r>
      <w:r w:rsidR="00F9245B" w:rsidRPr="00F9245B">
        <w:rPr>
          <w:rFonts w:ascii="Times New Roman" w:hAnsi="Times New Roman" w:cs="Times New Roman"/>
          <w:sz w:val="28"/>
          <w:szCs w:val="28"/>
        </w:rPr>
        <w:t xml:space="preserve">служебный </w:t>
      </w:r>
      <w:r w:rsidR="00F9245B" w:rsidRPr="00F9245B">
        <w:rPr>
          <w:rFonts w:ascii="Times New Roman" w:hAnsi="Times New Roman" w:cs="Times New Roman"/>
          <w:b/>
          <w:sz w:val="28"/>
          <w:szCs w:val="28"/>
        </w:rPr>
        <w:t>сервис</w:t>
      </w:r>
      <w:r w:rsidR="00F9245B" w:rsidRPr="00F9245B">
        <w:rPr>
          <w:rFonts w:ascii="Times New Roman" w:hAnsi="Times New Roman" w:cs="Times New Roman"/>
          <w:sz w:val="28"/>
          <w:szCs w:val="28"/>
        </w:rPr>
        <w:t xml:space="preserve">, предназначенный для </w:t>
      </w:r>
      <w:r w:rsidR="00F9245B" w:rsidRPr="00F9245B">
        <w:rPr>
          <w:rFonts w:ascii="Times New Roman" w:hAnsi="Times New Roman" w:cs="Times New Roman"/>
          <w:b/>
          <w:sz w:val="28"/>
          <w:szCs w:val="28"/>
        </w:rPr>
        <w:t>управления и мониторинга</w:t>
      </w:r>
      <w:r w:rsidR="00F9245B" w:rsidRPr="00F9245B">
        <w:rPr>
          <w:rFonts w:ascii="Times New Roman" w:hAnsi="Times New Roman" w:cs="Times New Roman"/>
          <w:sz w:val="28"/>
          <w:szCs w:val="28"/>
        </w:rPr>
        <w:t xml:space="preserve"> других служебных </w:t>
      </w:r>
      <w:r w:rsidR="00F9245B" w:rsidRPr="00F9245B">
        <w:rPr>
          <w:rFonts w:ascii="Times New Roman" w:hAnsi="Times New Roman" w:cs="Times New Roman"/>
          <w:b/>
          <w:sz w:val="28"/>
          <w:szCs w:val="28"/>
        </w:rPr>
        <w:t>сервисов</w:t>
      </w:r>
      <w:r w:rsidR="00F9245B" w:rsidRPr="00F9245B">
        <w:rPr>
          <w:rFonts w:ascii="Times New Roman" w:hAnsi="Times New Roman" w:cs="Times New Roman"/>
          <w:sz w:val="28"/>
          <w:szCs w:val="28"/>
        </w:rPr>
        <w:t>.</w:t>
      </w:r>
    </w:p>
    <w:p w:rsidR="00276F8E"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Одна из основных задач СОА супервизора это отслеживать работу различных компонентов внутри СОА системы, оценивать корректность их функционирования, а также отслеживать запросы, посланные во внешние системы.</w:t>
      </w:r>
    </w:p>
    <w:p w:rsidR="00443F2B" w:rsidRDefault="00443F2B" w:rsidP="00F9245B">
      <w:pPr>
        <w:widowControl w:val="0"/>
        <w:autoSpaceDE w:val="0"/>
        <w:autoSpaceDN w:val="0"/>
        <w:adjustRightInd w:val="0"/>
        <w:ind w:firstLine="709"/>
        <w:jc w:val="both"/>
        <w:rPr>
          <w:rFonts w:ascii="Times New Roman" w:hAnsi="Times New Roman" w:cs="Times New Roman"/>
          <w:color w:val="FF0000"/>
          <w:sz w:val="28"/>
          <w:szCs w:val="28"/>
        </w:rPr>
      </w:pPr>
      <w:r w:rsidRPr="00443F2B">
        <w:rPr>
          <w:rFonts w:ascii="Times New Roman" w:hAnsi="Times New Roman" w:cs="Times New Roman"/>
          <w:color w:val="FF0000"/>
          <w:sz w:val="28"/>
          <w:szCs w:val="28"/>
        </w:rPr>
        <w:t>Полудуплекс?</w:t>
      </w:r>
      <w:r>
        <w:rPr>
          <w:rFonts w:ascii="Times New Roman" w:hAnsi="Times New Roman" w:cs="Times New Roman"/>
          <w:color w:val="FF0000"/>
          <w:sz w:val="28"/>
          <w:szCs w:val="28"/>
        </w:rPr>
        <w:t xml:space="preserve"> – режим, когда два компонента могут </w:t>
      </w:r>
      <w:proofErr w:type="spellStart"/>
      <w:r>
        <w:rPr>
          <w:rFonts w:ascii="Times New Roman" w:hAnsi="Times New Roman" w:cs="Times New Roman"/>
          <w:color w:val="FF0000"/>
          <w:sz w:val="28"/>
          <w:szCs w:val="28"/>
        </w:rPr>
        <w:t>отпр</w:t>
      </w:r>
      <w:proofErr w:type="spellEnd"/>
      <w:r>
        <w:rPr>
          <w:rFonts w:ascii="Times New Roman" w:hAnsi="Times New Roman" w:cs="Times New Roman"/>
          <w:color w:val="FF0000"/>
          <w:sz w:val="28"/>
          <w:szCs w:val="28"/>
        </w:rPr>
        <w:t xml:space="preserve"> и получать данные с разделением по времени. А дуплекс могут одновременно. </w:t>
      </w:r>
    </w:p>
    <w:p w:rsidR="00443F2B" w:rsidRPr="00443F2B" w:rsidRDefault="00443F2B" w:rsidP="00F9245B">
      <w:pPr>
        <w:widowControl w:val="0"/>
        <w:autoSpaceDE w:val="0"/>
        <w:autoSpaceDN w:val="0"/>
        <w:adjustRightInd w:val="0"/>
        <w:ind w:firstLine="709"/>
        <w:jc w:val="both"/>
        <w:rPr>
          <w:rFonts w:ascii="Times New Roman" w:hAnsi="Times New Roman" w:cs="Times New Roman"/>
          <w:color w:val="FF0000"/>
          <w:sz w:val="28"/>
          <w:szCs w:val="28"/>
        </w:rPr>
      </w:pPr>
      <w:r>
        <w:rPr>
          <w:rFonts w:ascii="Times New Roman" w:hAnsi="Times New Roman" w:cs="Times New Roman"/>
          <w:color w:val="FF0000"/>
          <w:sz w:val="28"/>
          <w:szCs w:val="28"/>
        </w:rPr>
        <w:t>Обратный вызов – функция, которая вызывается позже.</w:t>
      </w:r>
    </w:p>
    <w:p w:rsidR="00F9245B" w:rsidRPr="00F9245B" w:rsidRDefault="00F9245B" w:rsidP="00F9245B">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Способы клиент серверного взаимодействия:</w:t>
      </w:r>
    </w:p>
    <w:p w:rsidR="00F9245B" w:rsidRDefault="00F9245B" w:rsidP="00F9245B">
      <w:pPr>
        <w:widowControl w:val="0"/>
        <w:autoSpaceDE w:val="0"/>
        <w:autoSpaceDN w:val="0"/>
        <w:adjustRightInd w:val="0"/>
        <w:jc w:val="both"/>
      </w:pPr>
      <w:r>
        <w:object w:dxaOrig="5172" w:dyaOrig="2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62.25pt" o:ole="">
            <v:imagedata r:id="rId6" o:title=""/>
          </v:shape>
          <o:OLEObject Type="Embed" ProgID="Visio.Drawing.11" ShapeID="_x0000_i1025" DrawAspect="Content" ObjectID="_1671580686" r:id="rId7"/>
        </w:object>
      </w:r>
    </w:p>
    <w:p w:rsidR="00F9245B" w:rsidRPr="00877B9F" w:rsidRDefault="00F9245B" w:rsidP="00F9245B">
      <w:pPr>
        <w:pStyle w:val="a3"/>
        <w:ind w:left="0"/>
        <w:jc w:val="both"/>
        <w:rPr>
          <w:rFonts w:ascii="Courier New" w:hAnsi="Courier New" w:cs="Courier New"/>
        </w:rPr>
      </w:pPr>
      <w:r>
        <w:object w:dxaOrig="5172" w:dyaOrig="2316">
          <v:shape id="_x0000_i1026" type="#_x0000_t75" style="width:174pt;height:78.1pt" o:ole="">
            <v:imagedata r:id="rId8" o:title=""/>
          </v:shape>
          <o:OLEObject Type="Embed" ProgID="Visio.Drawing.11" ShapeID="_x0000_i1026" DrawAspect="Content" ObjectID="_1671580687" r:id="rId9"/>
        </w:object>
      </w:r>
    </w:p>
    <w:p w:rsidR="00F9245B" w:rsidRPr="00877B9F" w:rsidRDefault="00F9245B" w:rsidP="00F9245B">
      <w:pPr>
        <w:pStyle w:val="a3"/>
        <w:ind w:left="0"/>
        <w:jc w:val="both"/>
        <w:rPr>
          <w:rFonts w:ascii="Courier New" w:hAnsi="Courier New" w:cs="Courier New"/>
        </w:rPr>
      </w:pPr>
    </w:p>
    <w:p w:rsidR="00F9245B" w:rsidRPr="00877B9F" w:rsidRDefault="00F9245B" w:rsidP="00F9245B">
      <w:pPr>
        <w:pStyle w:val="a3"/>
        <w:ind w:left="0"/>
        <w:jc w:val="both"/>
        <w:rPr>
          <w:rFonts w:ascii="Courier New" w:hAnsi="Courier New" w:cs="Courier New"/>
        </w:rPr>
      </w:pPr>
      <w:r>
        <w:object w:dxaOrig="5172" w:dyaOrig="3396">
          <v:shape id="_x0000_i1027" type="#_x0000_t75" style="width:151.5pt;height:98.7pt" o:ole="">
            <v:imagedata r:id="rId10" o:title=""/>
          </v:shape>
          <o:OLEObject Type="Embed" ProgID="Visio.Drawing.11" ShapeID="_x0000_i1027" DrawAspect="Content" ObjectID="_1671580688" r:id="rId11"/>
        </w:object>
      </w:r>
      <w:r w:rsidRPr="00877B9F">
        <w:rPr>
          <w:rFonts w:ascii="Courier New" w:hAnsi="Courier New" w:cs="Courier New"/>
        </w:rPr>
        <w:t xml:space="preserve">  </w:t>
      </w:r>
    </w:p>
    <w:p w:rsidR="00F9245B" w:rsidRPr="00877B9F" w:rsidRDefault="00F9245B" w:rsidP="00F9245B">
      <w:pPr>
        <w:pStyle w:val="a3"/>
        <w:ind w:left="0"/>
        <w:jc w:val="both"/>
        <w:rPr>
          <w:rFonts w:ascii="Courier New" w:hAnsi="Courier New" w:cs="Courier New"/>
        </w:rPr>
      </w:pPr>
      <w:r>
        <w:object w:dxaOrig="5172" w:dyaOrig="3684">
          <v:shape id="_x0000_i1028" type="#_x0000_t75" style="width:2in;height:102.6pt" o:ole="">
            <v:imagedata r:id="rId12" o:title=""/>
          </v:shape>
          <o:OLEObject Type="Embed" ProgID="Visio.Drawing.11" ShapeID="_x0000_i1028" DrawAspect="Content" ObjectID="_1671580689" r:id="rId13"/>
        </w:object>
      </w:r>
    </w:p>
    <w:p w:rsidR="00F9245B" w:rsidRDefault="001D6797" w:rsidP="00F9245B">
      <w:pPr>
        <w:widowControl w:val="0"/>
        <w:autoSpaceDE w:val="0"/>
        <w:autoSpaceDN w:val="0"/>
        <w:adjustRightInd w:val="0"/>
        <w:jc w:val="both"/>
      </w:pPr>
      <w:r>
        <w:object w:dxaOrig="5172" w:dyaOrig="4608">
          <v:shape id="_x0000_i1029" type="#_x0000_t75" style="width:2in;height:128.45pt" o:ole="">
            <v:imagedata r:id="rId14" o:title=""/>
          </v:shape>
          <o:OLEObject Type="Embed" ProgID="Visio.Drawing.11" ShapeID="_x0000_i1029" DrawAspect="Content" ObjectID="_1671580690" r:id="rId15"/>
        </w:object>
      </w:r>
    </w:p>
    <w:p w:rsidR="00276F8E" w:rsidRPr="007B5FD9" w:rsidRDefault="007C0FF7" w:rsidP="007C0FF7">
      <w:pPr>
        <w:widowControl w:val="0"/>
        <w:autoSpaceDE w:val="0"/>
        <w:autoSpaceDN w:val="0"/>
        <w:adjustRightInd w:val="0"/>
        <w:jc w:val="both"/>
        <w:rPr>
          <w:rFonts w:ascii="Times New Roman" w:hAnsi="Times New Roman" w:cs="Times New Roman"/>
          <w:b/>
          <w:bCs/>
          <w:kern w:val="1"/>
          <w:sz w:val="28"/>
          <w:szCs w:val="28"/>
        </w:rPr>
      </w:pPr>
      <w:r>
        <w:rPr>
          <w:rFonts w:ascii="Times New Roman" w:hAnsi="Times New Roman" w:cs="Times New Roman"/>
          <w:kern w:val="1"/>
          <w:sz w:val="28"/>
          <w:szCs w:val="28"/>
        </w:rPr>
        <w:t>О</w:t>
      </w:r>
      <w:r w:rsidR="00276F8E" w:rsidRPr="007B5FD9">
        <w:rPr>
          <w:rFonts w:ascii="Times New Roman" w:hAnsi="Times New Roman" w:cs="Times New Roman"/>
          <w:kern w:val="1"/>
          <w:sz w:val="28"/>
          <w:szCs w:val="28"/>
        </w:rPr>
        <w:t xml:space="preserve">сновные стандарты W3С: </w:t>
      </w:r>
      <w:r w:rsidR="00276F8E" w:rsidRPr="007C0FF7">
        <w:rPr>
          <w:rFonts w:ascii="Times New Roman" w:hAnsi="Times New Roman" w:cs="Times New Roman"/>
          <w:b/>
          <w:kern w:val="1"/>
          <w:sz w:val="28"/>
          <w:szCs w:val="28"/>
        </w:rPr>
        <w:t>XML</w:t>
      </w:r>
      <w:r w:rsidR="00276F8E" w:rsidRPr="007B5FD9">
        <w:rPr>
          <w:rFonts w:ascii="Times New Roman" w:hAnsi="Times New Roman" w:cs="Times New Roman"/>
          <w:b/>
          <w:bCs/>
          <w:kern w:val="1"/>
          <w:sz w:val="28"/>
          <w:szCs w:val="28"/>
        </w:rPr>
        <w:t>, SOAP, WSDL, UDDI.</w:t>
      </w:r>
    </w:p>
    <w:p w:rsidR="00276F8E" w:rsidRPr="007B5FD9" w:rsidRDefault="00276F8E" w:rsidP="00276F8E">
      <w:pPr>
        <w:widowControl w:val="0"/>
        <w:autoSpaceDE w:val="0"/>
        <w:autoSpaceDN w:val="0"/>
        <w:adjustRightInd w:val="0"/>
        <w:ind w:firstLine="708"/>
        <w:jc w:val="both"/>
        <w:rPr>
          <w:rFonts w:ascii="Times New Roman" w:hAnsi="Times New Roman" w:cs="Times New Roman"/>
          <w:sz w:val="28"/>
          <w:szCs w:val="28"/>
        </w:rPr>
      </w:pPr>
      <w:r w:rsidRPr="007B5FD9">
        <w:rPr>
          <w:rFonts w:ascii="Times New Roman" w:hAnsi="Times New Roman" w:cs="Times New Roman"/>
          <w:i/>
          <w:iCs/>
          <w:sz w:val="28"/>
          <w:szCs w:val="28"/>
        </w:rPr>
        <w:lastRenderedPageBreak/>
        <w:t xml:space="preserve">World Wide Web Consortium, </w:t>
      </w:r>
      <w:r w:rsidRPr="007B5FD9">
        <w:rPr>
          <w:rFonts w:ascii="Times New Roman" w:hAnsi="Times New Roman" w:cs="Times New Roman"/>
          <w:b/>
          <w:bCs/>
          <w:i/>
          <w:iCs/>
          <w:sz w:val="28"/>
          <w:szCs w:val="28"/>
        </w:rPr>
        <w:t>W3C</w:t>
      </w:r>
      <w:r w:rsidRPr="007B5FD9">
        <w:rPr>
          <w:rFonts w:ascii="Times New Roman" w:hAnsi="Times New Roman" w:cs="Times New Roman"/>
          <w:sz w:val="28"/>
          <w:szCs w:val="28"/>
        </w:rPr>
        <w:t xml:space="preserve"> — организация, разрабатывающая и внедряющая технологические стандарты для Всемирной паутины. </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XML</w:t>
      </w:r>
      <w:r w:rsidR="007C0FF7">
        <w:rPr>
          <w:rFonts w:ascii="Times New Roman" w:hAnsi="Times New Roman" w:cs="Times New Roman"/>
          <w:b/>
          <w:bCs/>
          <w:kern w:val="1"/>
          <w:sz w:val="28"/>
          <w:szCs w:val="28"/>
        </w:rPr>
        <w:t xml:space="preserve"> </w:t>
      </w:r>
      <w:r w:rsidRPr="007B5FD9">
        <w:rPr>
          <w:rFonts w:ascii="Times New Roman" w:hAnsi="Times New Roman" w:cs="Times New Roman"/>
          <w:kern w:val="1"/>
          <w:sz w:val="28"/>
          <w:szCs w:val="28"/>
        </w:rPr>
        <w:t>— расширяемый язык разметки. Рекомендован Консорциумом Всемирной паутины (W3C)</w:t>
      </w:r>
      <w:r w:rsidR="007C0FF7">
        <w:rPr>
          <w:rFonts w:ascii="Times New Roman" w:hAnsi="Times New Roman" w:cs="Times New Roman"/>
          <w:kern w:val="1"/>
          <w:sz w:val="28"/>
          <w:szCs w:val="28"/>
        </w:rPr>
        <w:t>.</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SOAP</w:t>
      </w:r>
      <w:r w:rsidRPr="007B5FD9">
        <w:rPr>
          <w:rFonts w:ascii="Times New Roman" w:hAnsi="Times New Roman" w:cs="Times New Roman"/>
          <w:kern w:val="1"/>
          <w:sz w:val="28"/>
          <w:szCs w:val="28"/>
        </w:rPr>
        <w:t xml:space="preserve"> (от англ. Simple Object Access Protocol — простой протокол доступа к объектам)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p>
    <w:p w:rsidR="00276F8E" w:rsidRPr="007B5FD9" w:rsidRDefault="00276F8E" w:rsidP="007C0FF7">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WSDL</w:t>
      </w:r>
      <w:r w:rsidRPr="007B5FD9">
        <w:rPr>
          <w:rFonts w:ascii="Times New Roman" w:hAnsi="Times New Roman" w:cs="Times New Roman"/>
          <w:kern w:val="1"/>
          <w:sz w:val="28"/>
          <w:szCs w:val="28"/>
        </w:rPr>
        <w:t xml:space="preserve"> (англ. Web Services Description Language) — язык описания веб-сервисов и доступа к ним, основанный на языке XML. </w:t>
      </w:r>
    </w:p>
    <w:p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UDDI</w:t>
      </w:r>
      <w:r w:rsidRPr="007B5FD9">
        <w:rPr>
          <w:rFonts w:ascii="Times New Roman" w:hAnsi="Times New Roman" w:cs="Times New Roman"/>
          <w:kern w:val="1"/>
          <w:sz w:val="28"/>
          <w:szCs w:val="28"/>
        </w:rPr>
        <w:t xml:space="preserve"> (англ. Universal Description Discovery &amp; Integration) — инструмент для расположения описаний веб-сервисов (WSDL) для последующего их поиска другими организациями и интеграции в свои системы. </w:t>
      </w:r>
      <w:r w:rsidR="007C0FF7">
        <w:rPr>
          <w:rFonts w:ascii="Times New Roman" w:hAnsi="Times New Roman" w:cs="Times New Roman"/>
          <w:kern w:val="1"/>
          <w:sz w:val="28"/>
          <w:szCs w:val="28"/>
        </w:rPr>
        <w:t xml:space="preserve">UDDI является </w:t>
      </w:r>
      <w:r w:rsidRPr="007B5FD9">
        <w:rPr>
          <w:rFonts w:ascii="Times New Roman" w:hAnsi="Times New Roman" w:cs="Times New Roman"/>
          <w:kern w:val="1"/>
          <w:sz w:val="28"/>
          <w:szCs w:val="28"/>
        </w:rPr>
        <w:t>проектом</w:t>
      </w:r>
      <w:r w:rsidR="007C0FF7">
        <w:rPr>
          <w:rFonts w:ascii="Times New Roman" w:hAnsi="Times New Roman" w:cs="Times New Roman"/>
          <w:kern w:val="1"/>
          <w:sz w:val="28"/>
          <w:szCs w:val="28"/>
        </w:rPr>
        <w:t>,</w:t>
      </w:r>
      <w:r w:rsidR="007C0FF7" w:rsidRPr="007C0FF7">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который позволяет организациям публиковать описания веб-сервисов.</w:t>
      </w:r>
    </w:p>
    <w:p w:rsidR="00276F8E" w:rsidRPr="00C42DBD" w:rsidRDefault="00276F8E" w:rsidP="00276F8E">
      <w:pPr>
        <w:jc w:val="both"/>
        <w:rPr>
          <w:rFonts w:ascii="Courier New" w:hAnsi="Courier New" w:cs="Courier New"/>
          <w:b/>
          <w:sz w:val="24"/>
          <w:szCs w:val="24"/>
          <w:lang w:val="en-US"/>
        </w:rPr>
      </w:pPr>
      <w:r w:rsidRPr="007B5FD9">
        <w:rPr>
          <w:rFonts w:ascii="Times New Roman" w:hAnsi="Times New Roman" w:cs="Times New Roman"/>
          <w:b/>
          <w:bCs/>
          <w:kern w:val="1"/>
          <w:sz w:val="28"/>
          <w:szCs w:val="28"/>
        </w:rPr>
        <w:t>Платформы</w:t>
      </w:r>
      <w:r w:rsidR="004C7C55" w:rsidRPr="00C42DBD">
        <w:rPr>
          <w:rFonts w:ascii="Times New Roman" w:hAnsi="Times New Roman" w:cs="Times New Roman"/>
          <w:b/>
          <w:bCs/>
          <w:kern w:val="1"/>
          <w:sz w:val="28"/>
          <w:szCs w:val="28"/>
          <w:lang w:val="en-US"/>
        </w:rPr>
        <w:t xml:space="preserve"> </w:t>
      </w:r>
      <w:r w:rsidRPr="00C42DBD">
        <w:rPr>
          <w:rFonts w:ascii="Times New Roman" w:hAnsi="Times New Roman" w:cs="Times New Roman"/>
          <w:b/>
          <w:bCs/>
          <w:kern w:val="1"/>
          <w:sz w:val="28"/>
          <w:szCs w:val="28"/>
          <w:lang w:val="en-US"/>
        </w:rPr>
        <w:t>-</w:t>
      </w:r>
      <w:r w:rsidR="004C7C55" w:rsidRPr="00C42DBD">
        <w:rPr>
          <w:rFonts w:ascii="Times New Roman" w:hAnsi="Times New Roman" w:cs="Times New Roman"/>
          <w:b/>
          <w:bCs/>
          <w:kern w:val="1"/>
          <w:sz w:val="28"/>
          <w:szCs w:val="28"/>
          <w:lang w:val="en-US"/>
        </w:rPr>
        <w:t xml:space="preserve"> </w:t>
      </w:r>
      <w:proofErr w:type="spellStart"/>
      <w:r w:rsidRPr="00C42DBD">
        <w:rPr>
          <w:rFonts w:ascii="Times New Roman" w:hAnsi="Times New Roman" w:cs="Times New Roman"/>
          <w:b/>
          <w:bCs/>
          <w:kern w:val="1"/>
          <w:sz w:val="28"/>
          <w:szCs w:val="28"/>
          <w:lang w:val="en-US"/>
        </w:rPr>
        <w:t>JavaEE</w:t>
      </w:r>
      <w:proofErr w:type="spellEnd"/>
      <w:r w:rsidRPr="00C42DBD">
        <w:rPr>
          <w:rFonts w:ascii="Times New Roman" w:hAnsi="Times New Roman" w:cs="Times New Roman"/>
          <w:b/>
          <w:bCs/>
          <w:kern w:val="1"/>
          <w:sz w:val="28"/>
          <w:szCs w:val="28"/>
          <w:lang w:val="en-US"/>
        </w:rPr>
        <w:t xml:space="preserve">, .Net, Node.js, </w:t>
      </w:r>
      <w:r w:rsidRPr="00443F2B">
        <w:rPr>
          <w:rFonts w:ascii="Times New Roman" w:hAnsi="Times New Roman" w:cs="Times New Roman"/>
          <w:b/>
          <w:bCs/>
          <w:color w:val="FF0000"/>
          <w:kern w:val="1"/>
          <w:sz w:val="28"/>
          <w:szCs w:val="28"/>
          <w:lang w:val="en-US"/>
        </w:rPr>
        <w:t>PHP</w:t>
      </w:r>
      <w:r w:rsidR="00C42DBD" w:rsidRPr="00C42DBD">
        <w:rPr>
          <w:rFonts w:ascii="Courier New" w:hAnsi="Courier New" w:cs="Courier New"/>
          <w:bCs/>
          <w:sz w:val="28"/>
          <w:szCs w:val="28"/>
          <w:lang w:val="en-US"/>
        </w:rPr>
        <w:t xml:space="preserve"> </w:t>
      </w:r>
      <w:r w:rsidR="00C42DBD">
        <w:rPr>
          <w:rFonts w:ascii="Courier New" w:hAnsi="Courier New" w:cs="Courier New"/>
          <w:bCs/>
          <w:sz w:val="28"/>
          <w:szCs w:val="28"/>
          <w:lang w:val="en-US"/>
        </w:rPr>
        <w:t>(</w:t>
      </w:r>
      <w:r w:rsidR="00C42DBD" w:rsidRPr="001370BB">
        <w:rPr>
          <w:rFonts w:ascii="Courier New" w:hAnsi="Courier New" w:cs="Courier New"/>
          <w:bCs/>
          <w:sz w:val="28"/>
          <w:szCs w:val="28"/>
          <w:lang w:val="en-US"/>
        </w:rPr>
        <w:t xml:space="preserve">Software AG </w:t>
      </w:r>
      <w:proofErr w:type="spellStart"/>
      <w:r w:rsidR="00C42DBD" w:rsidRPr="001370BB">
        <w:rPr>
          <w:rFonts w:ascii="Courier New" w:hAnsi="Courier New" w:cs="Courier New"/>
          <w:bCs/>
          <w:sz w:val="28"/>
          <w:szCs w:val="28"/>
          <w:lang w:val="en-US"/>
        </w:rPr>
        <w:t>webMethods</w:t>
      </w:r>
      <w:proofErr w:type="spellEnd"/>
      <w:r w:rsidR="00C42DBD" w:rsidRPr="001370BB">
        <w:rPr>
          <w:rFonts w:ascii="Courier New" w:hAnsi="Courier New" w:cs="Courier New"/>
          <w:bCs/>
          <w:sz w:val="28"/>
          <w:szCs w:val="28"/>
          <w:lang w:val="en-US"/>
        </w:rPr>
        <w:t xml:space="preserve"> </w:t>
      </w:r>
      <w:proofErr w:type="spellStart"/>
      <w:r w:rsidR="00C42DBD" w:rsidRPr="001370BB">
        <w:rPr>
          <w:rFonts w:ascii="Courier New" w:hAnsi="Courier New" w:cs="Courier New"/>
          <w:bCs/>
          <w:sz w:val="28"/>
          <w:szCs w:val="28"/>
          <w:lang w:val="en-US"/>
        </w:rPr>
        <w:t>OneData</w:t>
      </w:r>
      <w:proofErr w:type="spellEnd"/>
      <w:r w:rsidR="00C42DBD" w:rsidRPr="001370BB">
        <w:rPr>
          <w:rFonts w:ascii="Courier New" w:hAnsi="Courier New" w:cs="Courier New"/>
          <w:bCs/>
          <w:sz w:val="28"/>
          <w:szCs w:val="28"/>
          <w:lang w:val="en-US"/>
        </w:rPr>
        <w:t>, Oracle SOA Suite 12C, Microsoft WCF</w:t>
      </w:r>
      <w:r w:rsidR="00C42DBD">
        <w:rPr>
          <w:rFonts w:ascii="Courier New" w:hAnsi="Courier New" w:cs="Courier New"/>
          <w:bCs/>
          <w:sz w:val="28"/>
          <w:szCs w:val="28"/>
          <w:lang w:val="en-US"/>
        </w:rPr>
        <w:t>)</w:t>
      </w:r>
      <w:r w:rsidR="00C42DBD" w:rsidRPr="001370BB">
        <w:rPr>
          <w:rFonts w:ascii="Courier New" w:hAnsi="Courier New" w:cs="Courier New"/>
          <w:bCs/>
          <w:sz w:val="28"/>
          <w:szCs w:val="28"/>
          <w:lang w:val="en-US"/>
        </w:rPr>
        <w:t>.</w:t>
      </w:r>
    </w:p>
    <w:p w:rsidR="00276F8E" w:rsidRPr="00C42DBD" w:rsidRDefault="00443F2B" w:rsidP="00443F2B">
      <w:pPr>
        <w:spacing w:after="160" w:line="259" w:lineRule="auto"/>
        <w:rPr>
          <w:rFonts w:ascii="Courier New" w:hAnsi="Courier New" w:cs="Courier New"/>
          <w:b/>
          <w:sz w:val="24"/>
          <w:szCs w:val="24"/>
          <w:lang w:val="en-US"/>
        </w:rPr>
      </w:pPr>
      <w:r w:rsidRPr="00C42DBD">
        <w:rPr>
          <w:rFonts w:ascii="Courier New" w:hAnsi="Courier New" w:cs="Courier New"/>
          <w:b/>
          <w:sz w:val="24"/>
          <w:szCs w:val="24"/>
          <w:lang w:val="en-US"/>
        </w:rPr>
        <w:br w:type="page"/>
      </w:r>
    </w:p>
    <w:p w:rsidR="00276F8E" w:rsidRPr="00273E7D" w:rsidRDefault="00276F8E" w:rsidP="00276F8E">
      <w:pPr>
        <w:pStyle w:val="a3"/>
        <w:numPr>
          <w:ilvl w:val="0"/>
          <w:numId w:val="1"/>
        </w:numPr>
        <w:jc w:val="both"/>
        <w:rPr>
          <w:rFonts w:ascii="Courier New" w:hAnsi="Courier New" w:cs="Courier New"/>
          <w:b/>
          <w:sz w:val="24"/>
          <w:szCs w:val="24"/>
          <w:highlight w:val="yellow"/>
        </w:rPr>
      </w:pPr>
      <w:r w:rsidRPr="00273E7D">
        <w:rPr>
          <w:rFonts w:ascii="Courier New" w:hAnsi="Courier New" w:cs="Courier New"/>
          <w:b/>
          <w:sz w:val="24"/>
          <w:szCs w:val="24"/>
          <w:highlight w:val="yellow"/>
          <w:lang w:val="en-US"/>
        </w:rPr>
        <w:lastRenderedPageBreak/>
        <w:t>REST</w:t>
      </w:r>
      <w:r w:rsidRPr="00273E7D">
        <w:rPr>
          <w:rFonts w:ascii="Courier New" w:hAnsi="Courier New" w:cs="Courier New"/>
          <w:b/>
          <w:sz w:val="24"/>
          <w:szCs w:val="24"/>
          <w:highlight w:val="yellow"/>
        </w:rPr>
        <w:t xml:space="preserve"> </w:t>
      </w:r>
      <w:r w:rsidRPr="00273E7D">
        <w:rPr>
          <w:rFonts w:ascii="Courier New" w:hAnsi="Courier New" w:cs="Courier New"/>
          <w:b/>
          <w:sz w:val="24"/>
          <w:szCs w:val="24"/>
          <w:highlight w:val="yellow"/>
          <w:lang w:val="en-US"/>
        </w:rPr>
        <w:t>API</w:t>
      </w:r>
      <w:r w:rsidRPr="00273E7D">
        <w:rPr>
          <w:rFonts w:ascii="Courier New" w:hAnsi="Courier New" w:cs="Courier New"/>
          <w:b/>
          <w:sz w:val="24"/>
          <w:szCs w:val="24"/>
          <w:highlight w:val="yellow"/>
        </w:rPr>
        <w:t xml:space="preserve">: </w:t>
      </w:r>
      <w:r w:rsidRPr="00273E7D">
        <w:rPr>
          <w:rFonts w:ascii="Courier New" w:hAnsi="Courier New" w:cs="Courier New"/>
          <w:sz w:val="24"/>
          <w:szCs w:val="24"/>
          <w:highlight w:val="yellow"/>
        </w:rPr>
        <w:t xml:space="preserve">определение, форматы передачи данных, </w:t>
      </w:r>
      <w:r w:rsidRPr="00273E7D">
        <w:rPr>
          <w:rFonts w:ascii="Courier New" w:hAnsi="Courier New" w:cs="Courier New"/>
          <w:sz w:val="24"/>
          <w:szCs w:val="24"/>
          <w:highlight w:val="yellow"/>
          <w:lang w:val="en-US"/>
        </w:rPr>
        <w:t>HATEOAS</w:t>
      </w:r>
      <w:r w:rsidRPr="00273E7D">
        <w:rPr>
          <w:rFonts w:ascii="Courier New" w:hAnsi="Courier New" w:cs="Courier New"/>
          <w:sz w:val="24"/>
          <w:szCs w:val="24"/>
          <w:highlight w:val="yellow"/>
        </w:rPr>
        <w:t xml:space="preserve">, общепринятые правила </w:t>
      </w:r>
      <w:r w:rsidRPr="00273E7D">
        <w:rPr>
          <w:rFonts w:ascii="Courier New" w:hAnsi="Courier New" w:cs="Courier New"/>
          <w:sz w:val="24"/>
          <w:szCs w:val="24"/>
          <w:highlight w:val="yellow"/>
          <w:lang w:val="en-US"/>
        </w:rPr>
        <w:t>REST</w:t>
      </w:r>
      <w:r w:rsidRPr="00273E7D">
        <w:rPr>
          <w:rFonts w:ascii="Courier New" w:hAnsi="Courier New" w:cs="Courier New"/>
          <w:sz w:val="24"/>
          <w:szCs w:val="24"/>
          <w:highlight w:val="yellow"/>
        </w:rPr>
        <w:t xml:space="preserve"> </w:t>
      </w:r>
      <w:r w:rsidRPr="00273E7D">
        <w:rPr>
          <w:rFonts w:ascii="Courier New" w:hAnsi="Courier New" w:cs="Courier New"/>
          <w:sz w:val="24"/>
          <w:szCs w:val="24"/>
          <w:highlight w:val="yellow"/>
          <w:lang w:val="en-US"/>
        </w:rPr>
        <w:t>API</w:t>
      </w:r>
      <w:r w:rsidRPr="00273E7D">
        <w:rPr>
          <w:rFonts w:ascii="Courier New" w:hAnsi="Courier New" w:cs="Courier New"/>
          <w:sz w:val="24"/>
          <w:szCs w:val="24"/>
          <w:highlight w:val="yellow"/>
        </w:rPr>
        <w:t>, платформы для разработки сервисов.</w:t>
      </w:r>
    </w:p>
    <w:p w:rsidR="00276F8E" w:rsidRDefault="00276F8E" w:rsidP="00276F8E">
      <w:pPr>
        <w:jc w:val="both"/>
        <w:rPr>
          <w:rFonts w:ascii="Courier New" w:hAnsi="Courier New" w:cs="Courier New"/>
          <w:b/>
          <w:sz w:val="24"/>
          <w:szCs w:val="24"/>
        </w:rPr>
      </w:pPr>
    </w:p>
    <w:p w:rsidR="00276F8E" w:rsidRDefault="007C0FF7" w:rsidP="00932499">
      <w:pPr>
        <w:ind w:firstLine="709"/>
        <w:jc w:val="both"/>
        <w:rPr>
          <w:rFonts w:ascii="Times New Roman" w:hAnsi="Times New Roman" w:cs="Times New Roman"/>
          <w:sz w:val="28"/>
          <w:szCs w:val="28"/>
        </w:rPr>
      </w:pPr>
      <w:r>
        <w:rPr>
          <w:rFonts w:ascii="Courier New" w:hAnsi="Courier New" w:cs="Courier New"/>
          <w:b/>
          <w:sz w:val="24"/>
          <w:szCs w:val="24"/>
          <w:lang w:val="en-US"/>
        </w:rPr>
        <w:t>REST</w:t>
      </w:r>
      <w:r w:rsidRPr="007C0FF7">
        <w:rPr>
          <w:rFonts w:ascii="Courier New" w:hAnsi="Courier New" w:cs="Courier New"/>
          <w:b/>
          <w:sz w:val="24"/>
          <w:szCs w:val="24"/>
        </w:rPr>
        <w:t xml:space="preserve"> </w:t>
      </w:r>
      <w:r>
        <w:rPr>
          <w:rFonts w:ascii="Courier New" w:hAnsi="Courier New" w:cs="Courier New"/>
          <w:b/>
          <w:sz w:val="24"/>
          <w:szCs w:val="24"/>
          <w:lang w:val="en-US"/>
        </w:rPr>
        <w:t>API</w:t>
      </w:r>
      <w:r>
        <w:rPr>
          <w:rFonts w:ascii="Courier New" w:hAnsi="Courier New" w:cs="Courier New"/>
          <w:b/>
          <w:sz w:val="24"/>
          <w:szCs w:val="24"/>
        </w:rPr>
        <w:t xml:space="preserve"> – </w:t>
      </w:r>
      <w:r w:rsidRPr="003B67DE">
        <w:rPr>
          <w:rFonts w:ascii="Times" w:hAnsi="Times" w:cs="Times"/>
          <w:b/>
          <w:kern w:val="1"/>
          <w:sz w:val="28"/>
          <w:szCs w:val="28"/>
        </w:rPr>
        <w:t>Representational</w:t>
      </w:r>
      <w:r w:rsidRPr="007B5FD9">
        <w:rPr>
          <w:rFonts w:ascii="Times" w:hAnsi="Times" w:cs="Times"/>
          <w:kern w:val="1"/>
          <w:sz w:val="28"/>
          <w:szCs w:val="28"/>
        </w:rPr>
        <w:t xml:space="preserve"> State Transfer</w:t>
      </w:r>
      <w:r w:rsidRPr="007C0FF7">
        <w:rPr>
          <w:rFonts w:ascii="Courier New" w:hAnsi="Courier New" w:cs="Courier New"/>
          <w:b/>
          <w:sz w:val="24"/>
          <w:szCs w:val="24"/>
        </w:rPr>
        <w:t xml:space="preserve"> </w:t>
      </w:r>
      <w:r w:rsidRPr="007C0FF7">
        <w:rPr>
          <w:rFonts w:ascii="Times New Roman" w:hAnsi="Times New Roman" w:cs="Times New Roman"/>
          <w:b/>
          <w:sz w:val="28"/>
          <w:szCs w:val="28"/>
        </w:rPr>
        <w:t xml:space="preserve">– </w:t>
      </w:r>
      <w:r>
        <w:rPr>
          <w:rFonts w:ascii="Times New Roman" w:hAnsi="Times New Roman" w:cs="Times New Roman"/>
          <w:sz w:val="28"/>
          <w:szCs w:val="28"/>
        </w:rPr>
        <w:t>архитектурный стиль взаимодействия компонентов распределенного приложения в сети.</w:t>
      </w:r>
    </w:p>
    <w:p w:rsidR="001A4878" w:rsidRDefault="001A4878" w:rsidP="00932499">
      <w:pPr>
        <w:ind w:firstLine="709"/>
        <w:jc w:val="both"/>
        <w:rPr>
          <w:rFonts w:ascii="Times New Roman" w:hAnsi="Times New Roman" w:cs="Times New Roman"/>
          <w:sz w:val="28"/>
          <w:szCs w:val="28"/>
        </w:rPr>
      </w:pPr>
    </w:p>
    <w:p w:rsidR="00273E7D" w:rsidRPr="00C705EB" w:rsidRDefault="00273E7D" w:rsidP="00273E7D">
      <w:pPr>
        <w:pStyle w:val="a3"/>
        <w:spacing w:line="240" w:lineRule="auto"/>
        <w:ind w:left="0" w:firstLine="708"/>
        <w:jc w:val="both"/>
        <w:rPr>
          <w:rFonts w:ascii="Courier New" w:hAnsi="Courier New" w:cs="Courier New"/>
          <w:bCs/>
          <w:sz w:val="28"/>
          <w:szCs w:val="28"/>
        </w:rPr>
      </w:pPr>
      <w:r w:rsidRPr="001E6E94">
        <w:rPr>
          <w:rFonts w:ascii="Courier New" w:hAnsi="Courier New" w:cs="Courier New"/>
          <w:b/>
          <w:sz w:val="28"/>
          <w:szCs w:val="28"/>
          <w:lang w:val="en-US"/>
        </w:rPr>
        <w:t>REST</w:t>
      </w:r>
      <w:r w:rsidRPr="001E6E94">
        <w:rPr>
          <w:rFonts w:ascii="Courier New" w:hAnsi="Courier New" w:cs="Courier New"/>
          <w:bCs/>
          <w:sz w:val="28"/>
          <w:szCs w:val="28"/>
        </w:rPr>
        <w:t xml:space="preserve">: </w:t>
      </w:r>
      <w:r>
        <w:rPr>
          <w:rFonts w:ascii="Courier New" w:hAnsi="Courier New" w:cs="Courier New"/>
          <w:bCs/>
          <w:sz w:val="28"/>
          <w:szCs w:val="28"/>
        </w:rPr>
        <w:t xml:space="preserve">форматы передачи данных – </w:t>
      </w:r>
      <w:r>
        <w:rPr>
          <w:rFonts w:ascii="Courier New" w:hAnsi="Courier New" w:cs="Courier New"/>
          <w:bCs/>
          <w:sz w:val="28"/>
          <w:szCs w:val="28"/>
          <w:lang w:val="en-US"/>
        </w:rPr>
        <w:t>xml</w:t>
      </w:r>
      <w:r w:rsidRPr="001E6E94">
        <w:rPr>
          <w:rFonts w:ascii="Courier New" w:hAnsi="Courier New" w:cs="Courier New"/>
          <w:bCs/>
          <w:sz w:val="28"/>
          <w:szCs w:val="28"/>
        </w:rPr>
        <w:t xml:space="preserve"> </w:t>
      </w:r>
      <w:r>
        <w:rPr>
          <w:rFonts w:ascii="Courier New" w:hAnsi="Courier New" w:cs="Courier New"/>
          <w:bCs/>
          <w:sz w:val="28"/>
          <w:szCs w:val="28"/>
        </w:rPr>
        <w:t xml:space="preserve">и </w:t>
      </w:r>
      <w:r>
        <w:rPr>
          <w:rFonts w:ascii="Courier New" w:hAnsi="Courier New" w:cs="Courier New"/>
          <w:bCs/>
          <w:sz w:val="28"/>
          <w:szCs w:val="28"/>
          <w:lang w:val="en-US"/>
        </w:rPr>
        <w:t>json</w:t>
      </w:r>
    </w:p>
    <w:p w:rsidR="001A4878" w:rsidRDefault="001A4878" w:rsidP="00273E7D">
      <w:pPr>
        <w:pStyle w:val="a3"/>
        <w:spacing w:line="240" w:lineRule="auto"/>
        <w:ind w:left="0" w:firstLine="708"/>
        <w:jc w:val="both"/>
        <w:rPr>
          <w:rFonts w:ascii="Times New Roman" w:hAnsi="Times New Roman" w:cs="Times New Roman"/>
          <w:sz w:val="28"/>
          <w:szCs w:val="28"/>
        </w:rPr>
      </w:pP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3B67DE">
        <w:rPr>
          <w:rFonts w:ascii="Times" w:hAnsi="Times" w:cs="Times"/>
          <w:b/>
          <w:kern w:val="1"/>
          <w:sz w:val="28"/>
          <w:szCs w:val="28"/>
        </w:rPr>
        <w:t>Представление</w:t>
      </w:r>
      <w:r w:rsidRPr="007B5FD9">
        <w:rPr>
          <w:rFonts w:ascii="Times" w:hAnsi="Times" w:cs="Times"/>
          <w:kern w:val="1"/>
          <w:sz w:val="28"/>
          <w:szCs w:val="28"/>
        </w:rPr>
        <w:t xml:space="preserve"> – это URI (идентификатор ресурса), управление ресурсом с помощью глаголов (GET, POST, PUT, DELETE). </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В отличие от веб-сервисов на основе SOAP, не существует «официального» стандарта для RESTful веб-API. Дело в том, что REST является архитектурным стилем, в то время как SOAP является протоколом. Несмотря на то, что REST не является стандартом сам по себе, но REST использует станда</w:t>
      </w:r>
      <w:r w:rsidR="00932499">
        <w:rPr>
          <w:rFonts w:ascii="Times" w:hAnsi="Times" w:cs="Times"/>
          <w:kern w:val="1"/>
          <w:sz w:val="28"/>
          <w:szCs w:val="28"/>
        </w:rPr>
        <w:t xml:space="preserve">рты HTTP, URL/URI, XML, JSON.  </w:t>
      </w:r>
      <w:r w:rsidRPr="007B5FD9">
        <w:rPr>
          <w:rFonts w:ascii="Times" w:hAnsi="Times" w:cs="Times"/>
          <w:kern w:val="1"/>
          <w:sz w:val="28"/>
          <w:szCs w:val="28"/>
        </w:rPr>
        <w:t xml:space="preserve">Форматы передачи данных Передача данных в XML, </w:t>
      </w:r>
      <w:r w:rsidR="00932499">
        <w:rPr>
          <w:rFonts w:ascii="Times" w:hAnsi="Times" w:cs="Times"/>
          <w:kern w:val="1"/>
          <w:sz w:val="28"/>
          <w:szCs w:val="28"/>
        </w:rPr>
        <w:t>JSON</w:t>
      </w:r>
      <w:r w:rsidRPr="007B5FD9">
        <w:rPr>
          <w:rFonts w:ascii="Times" w:hAnsi="Times" w:cs="Times"/>
          <w:kern w:val="1"/>
          <w:sz w:val="28"/>
          <w:szCs w:val="28"/>
        </w:rPr>
        <w:t xml:space="preserve"> или в обоих форматах.</w:t>
      </w:r>
    </w:p>
    <w:p w:rsidR="00CC56A2" w:rsidRPr="007B5FD9" w:rsidRDefault="00CC56A2" w:rsidP="00CC56A2">
      <w:pPr>
        <w:widowControl w:val="0"/>
        <w:autoSpaceDE w:val="0"/>
        <w:autoSpaceDN w:val="0"/>
        <w:adjustRightInd w:val="0"/>
        <w:ind w:firstLine="708"/>
        <w:jc w:val="both"/>
        <w:rPr>
          <w:rFonts w:ascii="Times" w:hAnsi="Times" w:cs="Times"/>
          <w:kern w:val="1"/>
          <w:sz w:val="28"/>
          <w:szCs w:val="28"/>
        </w:rPr>
      </w:pPr>
      <w:r w:rsidRPr="007B5FD9">
        <w:rPr>
          <w:rFonts w:ascii="Times" w:hAnsi="Times" w:cs="Times"/>
          <w:kern w:val="1"/>
          <w:sz w:val="28"/>
          <w:szCs w:val="28"/>
        </w:rPr>
        <w:t xml:space="preserve">Два основных типа ресурса – коллекции и элемент коллекции: /api/users, /api/users/288. </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Шесть обязательных ограничений:</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модель клиент-сервер;</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отсутствие состояния на стороне сервера,  сохранение состояния допускается на стороне клиента, допускается сохранение состояния в другом сервисе (например, в БД);</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кэширование на стороне клиента, сервер явно управляет кэшированием;</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единообразие интерфейсов (идентификация ресурсов, манипуляция ресурсами через представления, самодостаточные сообщения, HATEOAS);</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для клиента сервер должен представляться конечным;</w:t>
      </w:r>
    </w:p>
    <w:p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код по требованию: допускается (необязательно) выгрузка на клиент апплетов или сценариев для расширения его функциональности.    </w:t>
      </w:r>
    </w:p>
    <w:p w:rsidR="00CC56A2" w:rsidRPr="007B5FD9" w:rsidRDefault="00CC56A2" w:rsidP="00CC56A2">
      <w:pPr>
        <w:widowControl w:val="0"/>
        <w:autoSpaceDE w:val="0"/>
        <w:autoSpaceDN w:val="0"/>
        <w:adjustRightInd w:val="0"/>
        <w:ind w:firstLine="709"/>
        <w:rPr>
          <w:rFonts w:ascii="Times New Roman" w:hAnsi="Times New Roman" w:cs="Times New Roman"/>
          <w:b/>
          <w:bCs/>
          <w:sz w:val="28"/>
          <w:szCs w:val="28"/>
        </w:rPr>
      </w:pPr>
      <w:r w:rsidRPr="007B5FD9">
        <w:rPr>
          <w:rFonts w:ascii="Times New Roman" w:hAnsi="Times New Roman" w:cs="Times New Roman"/>
          <w:iCs/>
          <w:sz w:val="28"/>
          <w:szCs w:val="28"/>
        </w:rPr>
        <w:t>Унифицированный Идентификатор Ресурса</w:t>
      </w:r>
      <w:r w:rsidRPr="007B5FD9">
        <w:rPr>
          <w:rFonts w:ascii="Times New Roman" w:hAnsi="Times New Roman" w:cs="Times New Roman"/>
          <w:sz w:val="28"/>
          <w:szCs w:val="28"/>
        </w:rPr>
        <w:t xml:space="preserve">, в простонародье — </w:t>
      </w:r>
      <w:r w:rsidRPr="007B5FD9">
        <w:rPr>
          <w:rFonts w:ascii="Times New Roman" w:hAnsi="Times New Roman" w:cs="Times New Roman"/>
          <w:b/>
          <w:bCs/>
          <w:sz w:val="28"/>
          <w:szCs w:val="28"/>
        </w:rPr>
        <w:t>URI</w:t>
      </w:r>
    </w:p>
    <w:p w:rsidR="00CC56A2" w:rsidRPr="007B5FD9" w:rsidRDefault="00CC56A2" w:rsidP="00932499">
      <w:pPr>
        <w:widowControl w:val="0"/>
        <w:autoSpaceDE w:val="0"/>
        <w:autoSpaceDN w:val="0"/>
        <w:adjustRightInd w:val="0"/>
        <w:ind w:firstLine="709"/>
        <w:jc w:val="both"/>
        <w:rPr>
          <w:rFonts w:ascii="Times New Roman" w:hAnsi="Times New Roman" w:cs="Times New Roman"/>
          <w:iCs/>
          <w:sz w:val="28"/>
          <w:szCs w:val="28"/>
        </w:rPr>
      </w:pPr>
      <w:r w:rsidRPr="007B5FD9">
        <w:rPr>
          <w:rFonts w:ascii="Times New Roman" w:hAnsi="Times New Roman" w:cs="Times New Roman"/>
          <w:b/>
          <w:bCs/>
          <w:iCs/>
          <w:sz w:val="28"/>
          <w:szCs w:val="28"/>
        </w:rPr>
        <w:t>URI</w:t>
      </w:r>
      <w:r w:rsidR="00932499" w:rsidRPr="00932499">
        <w:rPr>
          <w:rFonts w:ascii="Times New Roman" w:hAnsi="Times New Roman" w:cs="Times New Roman"/>
          <w:b/>
          <w:bCs/>
          <w:iCs/>
          <w:sz w:val="28"/>
          <w:szCs w:val="28"/>
        </w:rPr>
        <w:t xml:space="preserve"> – </w:t>
      </w:r>
      <w:r w:rsidR="00932499">
        <w:rPr>
          <w:rFonts w:ascii="Times New Roman" w:hAnsi="Times New Roman" w:cs="Times New Roman"/>
          <w:b/>
          <w:bCs/>
          <w:iCs/>
          <w:sz w:val="28"/>
          <w:szCs w:val="28"/>
          <w:lang w:val="en-US"/>
        </w:rPr>
        <w:t>Uniform</w:t>
      </w:r>
      <w:r w:rsidR="00932499" w:rsidRPr="00932499">
        <w:rPr>
          <w:rFonts w:ascii="Times New Roman" w:hAnsi="Times New Roman" w:cs="Times New Roman"/>
          <w:b/>
          <w:bCs/>
          <w:iCs/>
          <w:sz w:val="28"/>
          <w:szCs w:val="28"/>
        </w:rPr>
        <w:t xml:space="preserve"> </w:t>
      </w:r>
      <w:r w:rsidR="00932499">
        <w:rPr>
          <w:rFonts w:ascii="Times New Roman" w:hAnsi="Times New Roman" w:cs="Times New Roman"/>
          <w:b/>
          <w:bCs/>
          <w:iCs/>
          <w:sz w:val="28"/>
          <w:szCs w:val="28"/>
          <w:lang w:val="en-US"/>
        </w:rPr>
        <w:t>Resource</w:t>
      </w:r>
      <w:r w:rsidR="00932499" w:rsidRPr="00932499">
        <w:rPr>
          <w:rFonts w:ascii="Times New Roman" w:hAnsi="Times New Roman" w:cs="Times New Roman"/>
          <w:b/>
          <w:bCs/>
          <w:iCs/>
          <w:sz w:val="28"/>
          <w:szCs w:val="28"/>
        </w:rPr>
        <w:t xml:space="preserve"> </w:t>
      </w:r>
      <w:r w:rsidR="00932499">
        <w:rPr>
          <w:rFonts w:ascii="Times New Roman" w:hAnsi="Times New Roman" w:cs="Times New Roman"/>
          <w:b/>
          <w:bCs/>
          <w:iCs/>
          <w:sz w:val="28"/>
          <w:szCs w:val="28"/>
          <w:lang w:val="en-US"/>
        </w:rPr>
        <w:t>Identificator</w:t>
      </w:r>
      <w:r w:rsidRPr="007B5FD9">
        <w:rPr>
          <w:rFonts w:ascii="Times New Roman" w:hAnsi="Times New Roman" w:cs="Times New Roman"/>
          <w:iCs/>
          <w:sz w:val="28"/>
          <w:szCs w:val="28"/>
        </w:rPr>
        <w:t xml:space="preserve"> — </w:t>
      </w:r>
      <w:r w:rsidRPr="00932499">
        <w:rPr>
          <w:rFonts w:ascii="Times New Roman" w:hAnsi="Times New Roman" w:cs="Times New Roman"/>
          <w:b/>
          <w:iCs/>
          <w:sz w:val="28"/>
          <w:szCs w:val="28"/>
        </w:rPr>
        <w:t>последовательность</w:t>
      </w:r>
      <w:r w:rsidRPr="007B5FD9">
        <w:rPr>
          <w:rFonts w:ascii="Times New Roman" w:hAnsi="Times New Roman" w:cs="Times New Roman"/>
          <w:iCs/>
          <w:sz w:val="28"/>
          <w:szCs w:val="28"/>
        </w:rPr>
        <w:t xml:space="preserve"> символов, </w:t>
      </w:r>
      <w:r w:rsidRPr="00932499">
        <w:rPr>
          <w:rFonts w:ascii="Times New Roman" w:hAnsi="Times New Roman" w:cs="Times New Roman"/>
          <w:b/>
          <w:iCs/>
          <w:sz w:val="28"/>
          <w:szCs w:val="28"/>
        </w:rPr>
        <w:t>идентифицирующая</w:t>
      </w:r>
      <w:r w:rsidRPr="007B5FD9">
        <w:rPr>
          <w:rFonts w:ascii="Times New Roman" w:hAnsi="Times New Roman" w:cs="Times New Roman"/>
          <w:iCs/>
          <w:sz w:val="28"/>
          <w:szCs w:val="28"/>
        </w:rPr>
        <w:t xml:space="preserve"> физический или абстрактный </w:t>
      </w:r>
      <w:r w:rsidRPr="00932499">
        <w:rPr>
          <w:rFonts w:ascii="Times New Roman" w:hAnsi="Times New Roman" w:cs="Times New Roman"/>
          <w:b/>
          <w:iCs/>
          <w:sz w:val="28"/>
          <w:szCs w:val="28"/>
        </w:rPr>
        <w:t>ресурс</w:t>
      </w:r>
      <w:r w:rsidRPr="007B5FD9">
        <w:rPr>
          <w:rFonts w:ascii="Times New Roman" w:hAnsi="Times New Roman" w:cs="Times New Roman"/>
          <w:iCs/>
          <w:sz w:val="28"/>
          <w:szCs w:val="28"/>
        </w:rPr>
        <w:t xml:space="preserve">, который </w:t>
      </w:r>
      <w:r w:rsidRPr="00932499">
        <w:rPr>
          <w:rFonts w:ascii="Times New Roman" w:hAnsi="Times New Roman" w:cs="Times New Roman"/>
          <w:b/>
          <w:iCs/>
          <w:sz w:val="28"/>
          <w:szCs w:val="28"/>
        </w:rPr>
        <w:t>не обязательно</w:t>
      </w:r>
      <w:r w:rsidRPr="007B5FD9">
        <w:rPr>
          <w:rFonts w:ascii="Times New Roman" w:hAnsi="Times New Roman" w:cs="Times New Roman"/>
          <w:iCs/>
          <w:sz w:val="28"/>
          <w:szCs w:val="28"/>
        </w:rPr>
        <w:t xml:space="preserve"> должен быть доступен </w:t>
      </w:r>
      <w:r w:rsidRPr="00932499">
        <w:rPr>
          <w:rFonts w:ascii="Times New Roman" w:hAnsi="Times New Roman" w:cs="Times New Roman"/>
          <w:b/>
          <w:iCs/>
          <w:sz w:val="28"/>
          <w:szCs w:val="28"/>
        </w:rPr>
        <w:t>через сеть Интернет</w:t>
      </w:r>
      <w:r w:rsidRPr="007B5FD9">
        <w:rPr>
          <w:rFonts w:ascii="Times New Roman" w:hAnsi="Times New Roman" w:cs="Times New Roman"/>
          <w:iCs/>
          <w:sz w:val="28"/>
          <w:szCs w:val="28"/>
        </w:rPr>
        <w:t>, причем, тип ресурса, к которому будет получен доступ, определяется контекстом и/или механизмом.</w:t>
      </w:r>
    </w:p>
    <w:p w:rsidR="00CC56A2" w:rsidRPr="007B5FD9" w:rsidRDefault="00CC56A2" w:rsidP="00932499">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В современном интернете, чаще всего используется две разновидности URI — URL и URN.</w:t>
      </w:r>
    </w:p>
    <w:p w:rsidR="00932499" w:rsidRPr="00932499" w:rsidRDefault="00932499" w:rsidP="00932499">
      <w:pPr>
        <w:widowControl w:val="0"/>
        <w:autoSpaceDE w:val="0"/>
        <w:autoSpaceDN w:val="0"/>
        <w:adjustRightInd w:val="0"/>
        <w:ind w:firstLine="709"/>
        <w:jc w:val="both"/>
        <w:rPr>
          <w:rFonts w:ascii="Times New Roman" w:hAnsi="Times New Roman" w:cs="Times New Roman"/>
          <w:color w:val="202122"/>
          <w:sz w:val="28"/>
          <w:szCs w:val="28"/>
          <w:shd w:val="clear" w:color="auto" w:fill="FFFFFF"/>
        </w:rPr>
      </w:pPr>
      <w:r w:rsidRPr="00932499">
        <w:rPr>
          <w:rFonts w:ascii="Times New Roman" w:hAnsi="Times New Roman" w:cs="Times New Roman"/>
          <w:color w:val="202122"/>
          <w:sz w:val="28"/>
          <w:szCs w:val="28"/>
          <w:shd w:val="clear" w:color="auto" w:fill="FFFFFF"/>
        </w:rPr>
        <w:t xml:space="preserve">URL – </w:t>
      </w:r>
      <w:r>
        <w:rPr>
          <w:rFonts w:ascii="Times New Roman" w:hAnsi="Times New Roman" w:cs="Times New Roman"/>
          <w:color w:val="202122"/>
          <w:sz w:val="28"/>
          <w:szCs w:val="28"/>
          <w:shd w:val="clear" w:color="auto" w:fill="FFFFFF"/>
          <w:lang w:val="en-US"/>
        </w:rPr>
        <w:t>Uniform</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Resource</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Locator</w:t>
      </w:r>
      <w:r w:rsidRPr="00932499">
        <w:rPr>
          <w:rFonts w:ascii="Times New Roman" w:hAnsi="Times New Roman" w:cs="Times New Roman"/>
          <w:color w:val="202122"/>
          <w:sz w:val="28"/>
          <w:szCs w:val="28"/>
          <w:shd w:val="clear" w:color="auto" w:fill="FFFFFF"/>
        </w:rPr>
        <w:t xml:space="preserve"> — это URI, который, помимо идентификации ресурса, предоставляет ещё и информацию о местонахождении этого ресурса. А URN – </w:t>
      </w:r>
      <w:r>
        <w:rPr>
          <w:rFonts w:ascii="Times New Roman" w:hAnsi="Times New Roman" w:cs="Times New Roman"/>
          <w:color w:val="202122"/>
          <w:sz w:val="28"/>
          <w:szCs w:val="28"/>
          <w:shd w:val="clear" w:color="auto" w:fill="FFFFFF"/>
          <w:lang w:val="en-US"/>
        </w:rPr>
        <w:t>Uniform</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Resource</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Name</w:t>
      </w:r>
      <w:r w:rsidRPr="00932499">
        <w:rPr>
          <w:rFonts w:ascii="Times New Roman" w:hAnsi="Times New Roman" w:cs="Times New Roman"/>
          <w:color w:val="202122"/>
          <w:sz w:val="28"/>
          <w:szCs w:val="28"/>
          <w:shd w:val="clear" w:color="auto" w:fill="FFFFFF"/>
        </w:rPr>
        <w:t> — это URI, который только идентифицирует ресурс в определённом </w:t>
      </w:r>
      <w:r w:rsidRPr="00932499">
        <w:rPr>
          <w:rFonts w:ascii="Times New Roman" w:hAnsi="Times New Roman" w:cs="Times New Roman"/>
          <w:sz w:val="28"/>
          <w:szCs w:val="28"/>
          <w:shd w:val="clear" w:color="auto" w:fill="FFFFFF"/>
        </w:rPr>
        <w:t>пространстве имён</w:t>
      </w:r>
      <w:r w:rsidRPr="00932499">
        <w:rPr>
          <w:rFonts w:ascii="Times New Roman" w:hAnsi="Times New Roman" w:cs="Times New Roman"/>
          <w:color w:val="202122"/>
          <w:sz w:val="28"/>
          <w:szCs w:val="28"/>
          <w:shd w:val="clear" w:color="auto" w:fill="FFFFFF"/>
        </w:rPr>
        <w:t xml:space="preserve">, но не указывает его </w:t>
      </w:r>
      <w:r w:rsidRPr="00932499">
        <w:rPr>
          <w:rFonts w:ascii="Times New Roman" w:hAnsi="Times New Roman" w:cs="Times New Roman"/>
          <w:color w:val="202122"/>
          <w:sz w:val="28"/>
          <w:szCs w:val="28"/>
          <w:shd w:val="clear" w:color="auto" w:fill="FFFFFF"/>
        </w:rPr>
        <w:lastRenderedPageBreak/>
        <w:t>местонахождение.</w:t>
      </w:r>
    </w:p>
    <w:p w:rsidR="00932499" w:rsidRDefault="00932499" w:rsidP="00CC56A2">
      <w:pPr>
        <w:widowControl w:val="0"/>
        <w:autoSpaceDE w:val="0"/>
        <w:autoSpaceDN w:val="0"/>
        <w:adjustRightInd w:val="0"/>
        <w:ind w:firstLine="709"/>
        <w:jc w:val="both"/>
        <w:rPr>
          <w:rFonts w:ascii="Arial" w:hAnsi="Arial" w:cs="Arial"/>
          <w:color w:val="202122"/>
          <w:sz w:val="21"/>
          <w:szCs w:val="21"/>
          <w:shd w:val="clear" w:color="auto" w:fill="FFFFFF"/>
        </w:rPr>
      </w:pPr>
    </w:p>
    <w:p w:rsidR="00CC56A2" w:rsidRPr="007B5FD9" w:rsidRDefault="00CC56A2" w:rsidP="00CC56A2">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Общепринятые правила:</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Общий префикс</w:t>
      </w:r>
      <w:r w:rsidRPr="007B5FD9">
        <w:rPr>
          <w:rFonts w:ascii="Times" w:hAnsi="Times" w:cs="Times"/>
          <w:kern w:val="1"/>
          <w:sz w:val="28"/>
          <w:szCs w:val="28"/>
          <w:u w:color="0B0080"/>
        </w:rPr>
        <w:t xml:space="preserve"> для всех ресурсов сервиса … /API/…, http://API.BSTU.BY/...</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Два типа ресурсов: </w:t>
      </w:r>
      <w:r w:rsidRPr="007D7C6B">
        <w:rPr>
          <w:rFonts w:ascii="Times" w:hAnsi="Times" w:cs="Times"/>
          <w:b/>
          <w:kern w:val="1"/>
          <w:sz w:val="28"/>
          <w:szCs w:val="28"/>
          <w:u w:color="0B0080"/>
        </w:rPr>
        <w:t>коллекция</w:t>
      </w:r>
      <w:r w:rsidR="007D7C6B" w:rsidRPr="007D7C6B">
        <w:rPr>
          <w:rFonts w:ascii="Times" w:hAnsi="Times" w:cs="Times"/>
          <w:kern w:val="1"/>
          <w:sz w:val="28"/>
          <w:szCs w:val="28"/>
          <w:u w:color="0B0080"/>
        </w:rPr>
        <w:t>,</w:t>
      </w:r>
      <w:r w:rsidRPr="007B5FD9">
        <w:rPr>
          <w:rFonts w:ascii="Times" w:hAnsi="Times" w:cs="Times"/>
          <w:kern w:val="1"/>
          <w:sz w:val="28"/>
          <w:szCs w:val="28"/>
          <w:u w:color="0B0080"/>
        </w:rPr>
        <w:t xml:space="preserve"> </w:t>
      </w:r>
      <w:r w:rsidRPr="007D7C6B">
        <w:rPr>
          <w:rFonts w:ascii="Times" w:hAnsi="Times" w:cs="Times"/>
          <w:b/>
          <w:kern w:val="1"/>
          <w:sz w:val="28"/>
          <w:szCs w:val="28"/>
          <w:u w:color="0B0080"/>
        </w:rPr>
        <w:t>элемент коллекции</w:t>
      </w:r>
      <w:r w:rsidRPr="007B5FD9">
        <w:rPr>
          <w:rFonts w:ascii="Times" w:hAnsi="Times" w:cs="Times"/>
          <w:kern w:val="1"/>
          <w:sz w:val="28"/>
          <w:szCs w:val="28"/>
          <w:u w:color="0B0080"/>
        </w:rPr>
        <w:t xml:space="preserve"> /api/users/238, /api/students/ef3d26.</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Иерархическая</w:t>
      </w:r>
      <w:r w:rsidRPr="007B5FD9">
        <w:rPr>
          <w:rFonts w:ascii="Times" w:hAnsi="Times" w:cs="Times"/>
          <w:kern w:val="1"/>
          <w:sz w:val="28"/>
          <w:szCs w:val="28"/>
          <w:u w:color="0B0080"/>
        </w:rPr>
        <w:t xml:space="preserve"> связь …/api/users/238/cars/aah4899</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Ограничить количество HTTP-статусов</w:t>
      </w:r>
      <w:r w:rsidRPr="007B5FD9">
        <w:rPr>
          <w:rFonts w:ascii="Times" w:hAnsi="Times" w:cs="Times"/>
          <w:kern w:val="1"/>
          <w:sz w:val="28"/>
          <w:szCs w:val="28"/>
          <w:u w:color="0B0080"/>
        </w:rPr>
        <w:t xml:space="preserve">, сопроводить сообщение дополнительным </w:t>
      </w:r>
      <w:r w:rsidRPr="007D7C6B">
        <w:rPr>
          <w:rFonts w:ascii="Times" w:hAnsi="Times" w:cs="Times"/>
          <w:b/>
          <w:kern w:val="1"/>
          <w:sz w:val="28"/>
          <w:szCs w:val="28"/>
          <w:u w:color="0B0080"/>
        </w:rPr>
        <w:t>кодом</w:t>
      </w:r>
      <w:r w:rsidRPr="007B5FD9">
        <w:rPr>
          <w:rFonts w:ascii="Times" w:hAnsi="Times" w:cs="Times"/>
          <w:kern w:val="1"/>
          <w:sz w:val="28"/>
          <w:szCs w:val="28"/>
          <w:u w:color="0B0080"/>
        </w:rPr>
        <w:t xml:space="preserve"> (например 20003, 404001,…),</w:t>
      </w:r>
      <w:r w:rsidR="007D7C6B" w:rsidRPr="007D7C6B">
        <w:rPr>
          <w:rFonts w:ascii="Times" w:hAnsi="Times" w:cs="Times"/>
          <w:kern w:val="1"/>
          <w:sz w:val="28"/>
          <w:szCs w:val="28"/>
          <w:u w:color="0B0080"/>
        </w:rPr>
        <w:t xml:space="preserve"> </w:t>
      </w:r>
      <w:r w:rsidRPr="007B5FD9">
        <w:rPr>
          <w:rFonts w:ascii="Times" w:hAnsi="Times" w:cs="Times"/>
          <w:kern w:val="1"/>
          <w:sz w:val="28"/>
          <w:szCs w:val="28"/>
          <w:u w:color="0B0080"/>
        </w:rPr>
        <w:t xml:space="preserve">сделать </w:t>
      </w:r>
      <w:r w:rsidRPr="007D7C6B">
        <w:rPr>
          <w:rFonts w:ascii="Times" w:hAnsi="Times" w:cs="Times"/>
          <w:b/>
          <w:kern w:val="1"/>
          <w:sz w:val="28"/>
          <w:szCs w:val="28"/>
          <w:u w:color="0B0080"/>
        </w:rPr>
        <w:t>отдельный ресурс</w:t>
      </w:r>
      <w:r w:rsidRPr="007B5FD9">
        <w:rPr>
          <w:rFonts w:ascii="Times" w:hAnsi="Times" w:cs="Times"/>
          <w:kern w:val="1"/>
          <w:sz w:val="28"/>
          <w:szCs w:val="28"/>
          <w:u w:color="0B0080"/>
        </w:rPr>
        <w:t xml:space="preserve"> </w:t>
      </w:r>
      <w:r w:rsidRPr="007D7C6B">
        <w:rPr>
          <w:rFonts w:ascii="Times" w:hAnsi="Times" w:cs="Times"/>
          <w:b/>
          <w:kern w:val="1"/>
          <w:sz w:val="28"/>
          <w:szCs w:val="28"/>
          <w:u w:color="0B0080"/>
        </w:rPr>
        <w:t>для пояснения ошибок</w:t>
      </w:r>
      <w:r w:rsidRPr="007B5FD9">
        <w:rPr>
          <w:rFonts w:ascii="Times" w:hAnsi="Times" w:cs="Times"/>
          <w:kern w:val="1"/>
          <w:sz w:val="28"/>
          <w:szCs w:val="28"/>
          <w:u w:color="0B0080"/>
        </w:rPr>
        <w:t xml:space="preserve"> </w:t>
      </w:r>
      <w:r w:rsidR="007D7C6B" w:rsidRPr="007B5FD9">
        <w:rPr>
          <w:rFonts w:ascii="Times" w:hAnsi="Times" w:cs="Times"/>
          <w:kern w:val="1"/>
          <w:sz w:val="28"/>
          <w:szCs w:val="28"/>
          <w:u w:color="0B0080"/>
        </w:rPr>
        <w:t xml:space="preserve">(HATEOAS link) </w:t>
      </w:r>
      <w:r w:rsidRPr="007B5FD9">
        <w:rPr>
          <w:rFonts w:ascii="Times" w:hAnsi="Times" w:cs="Times"/>
          <w:kern w:val="1"/>
          <w:sz w:val="28"/>
          <w:szCs w:val="28"/>
          <w:u w:color="0B0080"/>
        </w:rPr>
        <w:t>http://ccc/api/errors/20003.</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Подавление статуса ответа</w:t>
      </w:r>
      <w:r w:rsidRPr="007B5FD9">
        <w:rPr>
          <w:rFonts w:ascii="Times" w:hAnsi="Times" w:cs="Times"/>
          <w:kern w:val="1"/>
          <w:sz w:val="28"/>
          <w:szCs w:val="28"/>
          <w:u w:color="0B0080"/>
        </w:rPr>
        <w:t xml:space="preserve">  …/api/students/ef3d26?status_code=200.</w:t>
      </w:r>
    </w:p>
    <w:p w:rsidR="00CC56A2" w:rsidRPr="00B20226"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lang w:val="en-US"/>
        </w:rPr>
      </w:pPr>
      <w:r w:rsidRPr="007D7C6B">
        <w:rPr>
          <w:rFonts w:ascii="Times" w:hAnsi="Times" w:cs="Times"/>
          <w:b/>
          <w:kern w:val="1"/>
          <w:sz w:val="28"/>
          <w:szCs w:val="28"/>
          <w:u w:color="0B0080"/>
        </w:rPr>
        <w:t>Версионность</w:t>
      </w:r>
      <w:r w:rsidRPr="00B20226">
        <w:rPr>
          <w:rFonts w:ascii="Times" w:hAnsi="Times" w:cs="Times"/>
          <w:kern w:val="1"/>
          <w:sz w:val="28"/>
          <w:szCs w:val="28"/>
          <w:u w:color="0B0080"/>
          <w:lang w:val="en-US"/>
        </w:rPr>
        <w:t xml:space="preserve">  /api/students/ef3d26?v=7.</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Постраничное</w:t>
      </w:r>
      <w:r w:rsidRPr="007B5FD9">
        <w:rPr>
          <w:rFonts w:ascii="Times" w:hAnsi="Times" w:cs="Times"/>
          <w:kern w:val="1"/>
          <w:sz w:val="28"/>
          <w:szCs w:val="28"/>
          <w:u w:color="0B0080"/>
        </w:rPr>
        <w:t xml:space="preserve"> получение данных: параметры limit, offset.</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Сортировка</w:t>
      </w:r>
      <w:r w:rsidRPr="007B5FD9">
        <w:rPr>
          <w:rFonts w:ascii="Times" w:hAnsi="Times" w:cs="Times"/>
          <w:kern w:val="1"/>
          <w:sz w:val="28"/>
          <w:szCs w:val="28"/>
          <w:u w:color="0B0080"/>
        </w:rPr>
        <w:t>: параметр sort.</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Все </w:t>
      </w:r>
      <w:r w:rsidRPr="007D7C6B">
        <w:rPr>
          <w:rFonts w:ascii="Times" w:hAnsi="Times" w:cs="Times"/>
          <w:b/>
          <w:kern w:val="1"/>
          <w:sz w:val="28"/>
          <w:szCs w:val="28"/>
          <w:u w:color="0B0080"/>
        </w:rPr>
        <w:t>фильтры</w:t>
      </w:r>
      <w:r w:rsidRPr="007B5FD9">
        <w:rPr>
          <w:rFonts w:ascii="Times" w:hAnsi="Times" w:cs="Times"/>
          <w:kern w:val="1"/>
          <w:sz w:val="28"/>
          <w:szCs w:val="28"/>
          <w:u w:color="0B0080"/>
        </w:rPr>
        <w:t xml:space="preserve"> вынести </w:t>
      </w:r>
      <w:r w:rsidRPr="007D7C6B">
        <w:rPr>
          <w:rFonts w:ascii="Times" w:hAnsi="Times" w:cs="Times"/>
          <w:b/>
          <w:kern w:val="1"/>
          <w:sz w:val="28"/>
          <w:szCs w:val="28"/>
          <w:u w:color="0B0080"/>
        </w:rPr>
        <w:t>за знак вопроса</w:t>
      </w:r>
      <w:r w:rsidRPr="007B5FD9">
        <w:rPr>
          <w:rFonts w:ascii="Times" w:hAnsi="Times" w:cs="Times"/>
          <w:kern w:val="1"/>
          <w:sz w:val="28"/>
          <w:szCs w:val="28"/>
          <w:u w:color="0B0080"/>
        </w:rPr>
        <w:t>: …/api/students?minbday=1998101&amp;maxbday=20001231&amp;gender=m.</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Пользователь получает </w:t>
      </w:r>
      <w:r w:rsidRPr="007D7C6B">
        <w:rPr>
          <w:rFonts w:ascii="Times" w:hAnsi="Times" w:cs="Times"/>
          <w:b/>
          <w:kern w:val="1"/>
          <w:sz w:val="28"/>
          <w:szCs w:val="28"/>
          <w:u w:color="0B0080"/>
        </w:rPr>
        <w:t>только то, что хочет</w:t>
      </w:r>
      <w:r w:rsidRPr="007B5FD9">
        <w:rPr>
          <w:rFonts w:ascii="Times" w:hAnsi="Times" w:cs="Times"/>
          <w:kern w:val="1"/>
          <w:sz w:val="28"/>
          <w:szCs w:val="28"/>
          <w:u w:color="0B0080"/>
        </w:rPr>
        <w:t>: …/api/students?field=bday,surname,gender.</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Обозначать в запросе </w:t>
      </w:r>
      <w:r w:rsidRPr="007D7C6B">
        <w:rPr>
          <w:rFonts w:ascii="Times" w:hAnsi="Times" w:cs="Times"/>
          <w:b/>
          <w:kern w:val="1"/>
          <w:sz w:val="28"/>
          <w:szCs w:val="28"/>
          <w:u w:color="0B0080"/>
        </w:rPr>
        <w:t>формат</w:t>
      </w:r>
      <w:r w:rsidRPr="007B5FD9">
        <w:rPr>
          <w:rFonts w:ascii="Times" w:hAnsi="Times" w:cs="Times"/>
          <w:kern w:val="1"/>
          <w:sz w:val="28"/>
          <w:szCs w:val="28"/>
          <w:u w:color="0B0080"/>
        </w:rPr>
        <w:t xml:space="preserve"> сообщений: …/api/students.json?field=bday,surname,gender; </w:t>
      </w:r>
    </w:p>
    <w:p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Глобальный</w:t>
      </w:r>
      <w:r w:rsidRPr="007B5FD9">
        <w:rPr>
          <w:rFonts w:ascii="Times" w:hAnsi="Times" w:cs="Times"/>
          <w:kern w:val="1"/>
          <w:sz w:val="28"/>
          <w:szCs w:val="28"/>
          <w:u w:color="0B0080"/>
        </w:rPr>
        <w:t xml:space="preserve"> поиск: ../api/search?q=19600107+Иванов.</w:t>
      </w:r>
    </w:p>
    <w:p w:rsidR="00CC56A2"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Документация</w:t>
      </w:r>
      <w:r w:rsidRPr="007B5FD9">
        <w:rPr>
          <w:rFonts w:ascii="Times" w:hAnsi="Times" w:cs="Times"/>
          <w:kern w:val="1"/>
          <w:sz w:val="28"/>
          <w:szCs w:val="28"/>
          <w:u w:color="0B0080"/>
        </w:rPr>
        <w:t xml:space="preserve">.     </w:t>
      </w:r>
    </w:p>
    <w:p w:rsidR="007D7C6B" w:rsidRPr="007D7C6B" w:rsidRDefault="007D7C6B" w:rsidP="007D7C6B">
      <w:pPr>
        <w:widowControl w:val="0"/>
        <w:autoSpaceDE w:val="0"/>
        <w:autoSpaceDN w:val="0"/>
        <w:adjustRightInd w:val="0"/>
        <w:spacing w:line="240" w:lineRule="auto"/>
        <w:jc w:val="both"/>
        <w:rPr>
          <w:rFonts w:ascii="Times" w:hAnsi="Times" w:cs="Times"/>
          <w:kern w:val="1"/>
          <w:sz w:val="28"/>
          <w:szCs w:val="28"/>
          <w:u w:color="0B0080"/>
        </w:rPr>
      </w:pPr>
    </w:p>
    <w:p w:rsidR="00CC56A2" w:rsidRPr="007B5FD9" w:rsidRDefault="00CC56A2" w:rsidP="00CC56A2">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Недостатки:</w:t>
      </w:r>
    </w:p>
    <w:p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нет общепризнанного стандарта RESTful API;</w:t>
      </w:r>
    </w:p>
    <w:p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 все браузеры поддерживают полный словарь REST-методов (PUT, DELETE); на практике часто  используется только GET и POSТ </w:t>
      </w:r>
    </w:p>
    <w:p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не однозначны коды состояний.</w:t>
      </w:r>
    </w:p>
    <w:p w:rsidR="00CC56A2" w:rsidRPr="007D7C6B" w:rsidRDefault="00CC56A2"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0B0080"/>
          <w:lang w:val="en-US"/>
        </w:rPr>
        <w:t>HATEOAS</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Hypermedia</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as</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the</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Engine</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of</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Application</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State</w:t>
      </w:r>
      <w:r w:rsidRPr="007D7C6B">
        <w:rPr>
          <w:rFonts w:ascii="Times New Roman" w:hAnsi="Times New Roman" w:cs="Times New Roman"/>
          <w:kern w:val="1"/>
          <w:sz w:val="28"/>
          <w:szCs w:val="28"/>
          <w:u w:color="0B0080"/>
        </w:rPr>
        <w:t xml:space="preserve">) - </w:t>
      </w:r>
      <w:r w:rsidRPr="007B5FD9">
        <w:rPr>
          <w:rFonts w:ascii="Times New Roman" w:hAnsi="Times New Roman" w:cs="Times New Roman"/>
          <w:kern w:val="1"/>
          <w:sz w:val="28"/>
          <w:szCs w:val="28"/>
          <w:u w:color="0B0080"/>
        </w:rPr>
        <w:t>это</w:t>
      </w:r>
      <w:r w:rsidRPr="007B5FD9">
        <w:rPr>
          <w:rFonts w:ascii="Times New Roman" w:hAnsi="Times New Roman" w:cs="Times New Roman"/>
          <w:kern w:val="1"/>
          <w:sz w:val="28"/>
          <w:szCs w:val="28"/>
          <w:u w:color="0B0080"/>
          <w:lang w:val="en-US"/>
        </w:rPr>
        <w:t> </w:t>
      </w:r>
      <w:r w:rsidRPr="007B5FD9">
        <w:rPr>
          <w:rFonts w:ascii="Times New Roman" w:hAnsi="Times New Roman" w:cs="Times New Roman"/>
          <w:kern w:val="1"/>
          <w:sz w:val="28"/>
          <w:szCs w:val="28"/>
        </w:rPr>
        <w:t>правило</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архитектуры</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lang w:val="en-US"/>
        </w:rPr>
        <w:t>REST</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приложения</w:t>
      </w:r>
      <w:r w:rsidR="007D7C6B" w:rsidRPr="007D7C6B">
        <w:rPr>
          <w:rFonts w:ascii="Times New Roman" w:hAnsi="Times New Roman" w:cs="Times New Roman"/>
          <w:kern w:val="1"/>
          <w:sz w:val="28"/>
          <w:szCs w:val="28"/>
        </w:rPr>
        <w:t xml:space="preserve"> – </w:t>
      </w:r>
      <w:r w:rsidR="007D7C6B" w:rsidRPr="007D7C6B">
        <w:rPr>
          <w:rFonts w:ascii="Times New Roman" w:hAnsi="Times New Roman" w:cs="Times New Roman"/>
          <w:sz w:val="28"/>
          <w:szCs w:val="28"/>
        </w:rPr>
        <w:t>гипермедиа в качестве управления состоянием</w:t>
      </w:r>
      <w:r w:rsidRPr="007D7C6B">
        <w:rPr>
          <w:rFonts w:ascii="Times New Roman" w:hAnsi="Times New Roman" w:cs="Times New Roman"/>
          <w:kern w:val="1"/>
          <w:sz w:val="28"/>
          <w:szCs w:val="28"/>
          <w:u w:color="6DB33F"/>
        </w:rPr>
        <w:t xml:space="preserve">. </w:t>
      </w:r>
    </w:p>
    <w:p w:rsidR="00A631BF" w:rsidRDefault="00CC56A2"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 HATEOAS клиент взаимодействует с сетевым приложением, </w:t>
      </w:r>
      <w:r w:rsidR="00A631BF" w:rsidRPr="00A631BF">
        <w:rPr>
          <w:rFonts w:ascii="Times New Roman" w:hAnsi="Times New Roman" w:cs="Times New Roman"/>
          <w:color w:val="202122"/>
          <w:sz w:val="28"/>
          <w:szCs w:val="28"/>
          <w:shd w:val="clear" w:color="auto" w:fill="FFFFFF"/>
        </w:rPr>
        <w:t>сервер которого обеспечивает динамический доступ через</w:t>
      </w:r>
      <w:r w:rsidR="00A631BF" w:rsidRPr="00A631BF">
        <w:rPr>
          <w:rFonts w:ascii="Times New Roman" w:hAnsi="Times New Roman" w:cs="Times New Roman"/>
          <w:kern w:val="1"/>
          <w:sz w:val="28"/>
          <w:szCs w:val="28"/>
          <w:u w:color="6DB33F"/>
        </w:rPr>
        <w:t xml:space="preserve"> </w:t>
      </w:r>
      <w:r w:rsidR="00A631BF">
        <w:rPr>
          <w:rFonts w:ascii="Times New Roman" w:hAnsi="Times New Roman" w:cs="Times New Roman"/>
          <w:kern w:val="1"/>
          <w:sz w:val="28"/>
          <w:szCs w:val="28"/>
          <w:u w:color="6DB33F"/>
        </w:rPr>
        <w:t>гипермедиа</w:t>
      </w:r>
      <w:r w:rsidRPr="007B5FD9">
        <w:rPr>
          <w:rFonts w:ascii="Times New Roman" w:hAnsi="Times New Roman" w:cs="Times New Roman"/>
          <w:kern w:val="1"/>
          <w:sz w:val="28"/>
          <w:szCs w:val="28"/>
          <w:u w:color="6DB33F"/>
        </w:rPr>
        <w:t>. Клиент REST не нуждается в предварительных знаниях о том, как взаимодействовать с приложением или сервером, кроме общего понимания гипермедиа.</w:t>
      </w:r>
    </w:p>
    <w:p w:rsidR="00CC56A2" w:rsidRPr="00A631BF" w:rsidRDefault="00A631BF"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A631BF">
        <w:rPr>
          <w:rFonts w:ascii="Times New Roman" w:hAnsi="Times New Roman" w:cs="Times New Roman"/>
          <w:color w:val="202122"/>
          <w:sz w:val="28"/>
          <w:szCs w:val="28"/>
          <w:shd w:val="clear" w:color="auto" w:fill="FFFFFF"/>
        </w:rPr>
        <w:t>REST-клиент обращается к фиксированному URL, а все последующие действия клиента становятся известными из возвращаемых с сервера ресурсов. Типы ресурсов, представления и их связи стандартизированы. Клиент проходит по ресурсам, выбирая ссылки или взаимодействуя любым другим способом, возможным для этого типа ресурса. Таким образом RESTful-взаимодействия работают через гипермедиа, а не через заранее указанный интерфейс</w:t>
      </w:r>
      <w:r w:rsidR="00CC56A2" w:rsidRPr="00A631BF">
        <w:rPr>
          <w:rFonts w:ascii="Times New Roman" w:hAnsi="Times New Roman" w:cs="Times New Roman"/>
          <w:kern w:val="1"/>
          <w:sz w:val="28"/>
          <w:szCs w:val="28"/>
          <w:u w:color="6DB33F"/>
        </w:rPr>
        <w:t xml:space="preserve"> </w:t>
      </w:r>
    </w:p>
    <w:p w:rsidR="00CC56A2" w:rsidRPr="007B5FD9" w:rsidRDefault="00CC56A2" w:rsidP="00CC56A2">
      <w:pPr>
        <w:widowControl w:val="0"/>
        <w:autoSpaceDE w:val="0"/>
        <w:autoSpaceDN w:val="0"/>
        <w:adjustRightInd w:val="0"/>
        <w:ind w:firstLine="709"/>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Смысл в том, что работа с </w:t>
      </w:r>
      <w:r w:rsidRPr="007B5FD9">
        <w:rPr>
          <w:rFonts w:ascii="Times New Roman" w:hAnsi="Times New Roman" w:cs="Times New Roman"/>
          <w:kern w:val="1"/>
          <w:sz w:val="28"/>
          <w:szCs w:val="28"/>
          <w:u w:color="6DB33F"/>
          <w:lang w:val="en-US"/>
        </w:rPr>
        <w:t>API</w:t>
      </w:r>
      <w:r w:rsidRPr="007B5FD9">
        <w:rPr>
          <w:rFonts w:ascii="Times New Roman" w:hAnsi="Times New Roman" w:cs="Times New Roman"/>
          <w:kern w:val="1"/>
          <w:sz w:val="28"/>
          <w:szCs w:val="28"/>
          <w:u w:color="6DB33F"/>
        </w:rPr>
        <w:t xml:space="preserve"> осуществляется посредством ссылок </w:t>
      </w:r>
    </w:p>
    <w:p w:rsidR="00CC56A2" w:rsidRPr="007B5FD9" w:rsidRDefault="00CC56A2" w:rsidP="00CC56A2">
      <w:pPr>
        <w:widowControl w:val="0"/>
        <w:autoSpaceDE w:val="0"/>
        <w:autoSpaceDN w:val="0"/>
        <w:adjustRightInd w:val="0"/>
        <w:ind w:firstLine="709"/>
        <w:rPr>
          <w:rFonts w:ascii="Times" w:hAnsi="Times" w:cs="Times"/>
          <w:kern w:val="1"/>
          <w:sz w:val="28"/>
          <w:szCs w:val="28"/>
          <w:u w:color="6DB33F"/>
        </w:rPr>
      </w:pPr>
      <w:r w:rsidRPr="007B5FD9">
        <w:rPr>
          <w:rFonts w:ascii="Times" w:hAnsi="Times" w:cs="Times"/>
          <w:kern w:val="1"/>
          <w:sz w:val="28"/>
          <w:szCs w:val="28"/>
          <w:u w:color="6DB33F"/>
        </w:rPr>
        <w:lastRenderedPageBreak/>
        <w:t>Пользователь видит</w:t>
      </w:r>
      <w:r w:rsidR="00A631BF">
        <w:rPr>
          <w:rFonts w:ascii="Times" w:hAnsi="Times" w:cs="Times"/>
          <w:kern w:val="1"/>
          <w:sz w:val="28"/>
          <w:szCs w:val="28"/>
          <w:u w:color="6DB33F"/>
        </w:rPr>
        <w:t>,</w:t>
      </w:r>
      <w:r w:rsidRPr="007B5FD9">
        <w:rPr>
          <w:rFonts w:ascii="Times" w:hAnsi="Times" w:cs="Times"/>
          <w:kern w:val="1"/>
          <w:sz w:val="28"/>
          <w:szCs w:val="28"/>
          <w:u w:color="6DB33F"/>
        </w:rPr>
        <w:t xml:space="preserve"> что ему доступно при определенных условиях.</w:t>
      </w:r>
    </w:p>
    <w:p w:rsidR="0028126D" w:rsidRDefault="00CC56A2" w:rsidP="00CC56A2">
      <w:pPr>
        <w:jc w:val="both"/>
        <w:rPr>
          <w:rFonts w:ascii="Times" w:hAnsi="Times" w:cs="Times"/>
          <w:kern w:val="1"/>
          <w:sz w:val="28"/>
          <w:szCs w:val="28"/>
          <w:u w:color="6DB33F"/>
        </w:rPr>
      </w:pPr>
      <w:r w:rsidRPr="007B5FD9">
        <w:rPr>
          <w:rFonts w:ascii="Times" w:hAnsi="Times" w:cs="Times"/>
          <w:kern w:val="1"/>
          <w:sz w:val="28"/>
          <w:szCs w:val="28"/>
          <w:u w:color="6DB33F"/>
        </w:rPr>
        <w:t>Гипермедиа: технология обработки, структурирования информации и произвольного доступа к ее элементам с помощью гиперсвязей, WWW – реализация гипермедиа.</w:t>
      </w:r>
      <w:r w:rsidR="00932499">
        <w:rPr>
          <w:rFonts w:ascii="Times" w:hAnsi="Times" w:cs="Times"/>
          <w:kern w:val="1"/>
          <w:sz w:val="28"/>
          <w:szCs w:val="28"/>
          <w:u w:color="6DB33F"/>
        </w:rPr>
        <w:t xml:space="preserve"> </w:t>
      </w:r>
    </w:p>
    <w:p w:rsidR="006B652E" w:rsidRPr="006B652E" w:rsidRDefault="006B652E" w:rsidP="00CC56A2">
      <w:pPr>
        <w:jc w:val="both"/>
        <w:rPr>
          <w:rFonts w:ascii="Times" w:hAnsi="Times" w:cs="Times"/>
          <w:kern w:val="1"/>
          <w:sz w:val="28"/>
          <w:szCs w:val="28"/>
          <w:u w:color="6DB33F"/>
        </w:rPr>
      </w:pPr>
      <w:r>
        <w:rPr>
          <w:rFonts w:ascii="Times" w:hAnsi="Times" w:cs="Times"/>
          <w:kern w:val="1"/>
          <w:sz w:val="28"/>
          <w:szCs w:val="28"/>
          <w:u w:color="6DB33F"/>
          <w:lang w:val="en-US"/>
        </w:rPr>
        <w:t>HATEOAS</w:t>
      </w:r>
      <w:r w:rsidRPr="006B652E">
        <w:rPr>
          <w:rFonts w:ascii="Times" w:hAnsi="Times" w:cs="Times"/>
          <w:kern w:val="1"/>
          <w:sz w:val="28"/>
          <w:szCs w:val="28"/>
          <w:u w:color="6DB33F"/>
        </w:rPr>
        <w:t xml:space="preserve"> </w:t>
      </w:r>
      <w:r>
        <w:rPr>
          <w:rFonts w:ascii="Times" w:hAnsi="Times" w:cs="Times"/>
          <w:kern w:val="1"/>
          <w:sz w:val="28"/>
          <w:szCs w:val="28"/>
          <w:u w:color="6DB33F"/>
        </w:rPr>
        <w:t xml:space="preserve">позволяет создать более независимую клиентскую компоненту. Вместе с ответом от  сервера присылается ссылки помеченные с помощью специального компонента </w:t>
      </w:r>
      <w:r w:rsidR="00C649AC">
        <w:rPr>
          <w:rFonts w:ascii="Times" w:hAnsi="Times" w:cs="Times"/>
          <w:kern w:val="1"/>
          <w:sz w:val="28"/>
          <w:szCs w:val="28"/>
          <w:u w:color="6DB33F"/>
          <w:lang w:val="en-US"/>
        </w:rPr>
        <w:t>rel</w:t>
      </w:r>
      <w:r w:rsidRPr="006B652E">
        <w:rPr>
          <w:rFonts w:ascii="Times" w:hAnsi="Times" w:cs="Times"/>
          <w:kern w:val="1"/>
          <w:sz w:val="28"/>
          <w:szCs w:val="28"/>
          <w:u w:color="6DB33F"/>
        </w:rPr>
        <w:t>.</w:t>
      </w:r>
    </w:p>
    <w:p w:rsidR="00276F8E" w:rsidRPr="006B652E" w:rsidRDefault="0028126D" w:rsidP="0028126D">
      <w:pPr>
        <w:spacing w:after="160" w:line="259" w:lineRule="auto"/>
        <w:rPr>
          <w:rFonts w:ascii="Times" w:hAnsi="Times" w:cs="Times"/>
          <w:kern w:val="1"/>
          <w:sz w:val="28"/>
          <w:szCs w:val="28"/>
          <w:u w:color="6DB33F"/>
        </w:rPr>
      </w:pPr>
      <w:r>
        <w:rPr>
          <w:rFonts w:ascii="Times" w:hAnsi="Times" w:cs="Times"/>
          <w:kern w:val="1"/>
          <w:sz w:val="28"/>
          <w:szCs w:val="28"/>
          <w:u w:color="6DB33F"/>
        </w:rPr>
        <w:br w:type="page"/>
      </w:r>
    </w:p>
    <w:p w:rsidR="00276F8E" w:rsidRPr="00F768CF" w:rsidRDefault="00276F8E" w:rsidP="00276F8E">
      <w:pPr>
        <w:pStyle w:val="a3"/>
        <w:numPr>
          <w:ilvl w:val="0"/>
          <w:numId w:val="1"/>
        </w:numPr>
        <w:jc w:val="both"/>
        <w:rPr>
          <w:rFonts w:ascii="Courier New" w:hAnsi="Courier New" w:cs="Courier New"/>
          <w:b/>
          <w:sz w:val="24"/>
          <w:szCs w:val="24"/>
          <w:highlight w:val="yellow"/>
        </w:rPr>
      </w:pPr>
      <w:r w:rsidRPr="00F768CF">
        <w:rPr>
          <w:rFonts w:ascii="Courier New" w:hAnsi="Courier New" w:cs="Courier New"/>
          <w:b/>
          <w:sz w:val="24"/>
          <w:szCs w:val="24"/>
          <w:highlight w:val="yellow"/>
          <w:lang w:val="en-US"/>
        </w:rPr>
        <w:lastRenderedPageBreak/>
        <w:t>SOAP</w:t>
      </w:r>
      <w:r w:rsidRPr="00F768CF">
        <w:rPr>
          <w:rFonts w:ascii="Courier New" w:hAnsi="Courier New" w:cs="Courier New"/>
          <w:b/>
          <w:sz w:val="24"/>
          <w:szCs w:val="24"/>
          <w:highlight w:val="yellow"/>
        </w:rPr>
        <w:t xml:space="preserve">: </w:t>
      </w:r>
      <w:r w:rsidRPr="00F768CF">
        <w:rPr>
          <w:rFonts w:ascii="Courier New" w:hAnsi="Courier New" w:cs="Courier New"/>
          <w:sz w:val="24"/>
          <w:szCs w:val="24"/>
          <w:highlight w:val="yellow"/>
        </w:rPr>
        <w:t xml:space="preserve">определение, структура </w:t>
      </w:r>
      <w:r w:rsidRPr="00F768CF">
        <w:rPr>
          <w:rFonts w:ascii="Courier New" w:hAnsi="Courier New" w:cs="Courier New"/>
          <w:sz w:val="24"/>
          <w:szCs w:val="24"/>
          <w:highlight w:val="yellow"/>
          <w:lang w:val="en-US"/>
        </w:rPr>
        <w:t>Envelop</w:t>
      </w:r>
      <w:r w:rsidRPr="00F768CF">
        <w:rPr>
          <w:rFonts w:ascii="Courier New" w:hAnsi="Courier New" w:cs="Courier New"/>
          <w:sz w:val="24"/>
          <w:szCs w:val="24"/>
          <w:highlight w:val="yellow"/>
        </w:rPr>
        <w:t>-сообщений, пространства имен, роли, принципы расширения.</w:t>
      </w:r>
    </w:p>
    <w:p w:rsidR="00276F8E" w:rsidRDefault="00276F8E" w:rsidP="00276F8E">
      <w:pPr>
        <w:jc w:val="both"/>
        <w:rPr>
          <w:rFonts w:ascii="Courier New" w:hAnsi="Courier New" w:cs="Courier New"/>
          <w:b/>
          <w:sz w:val="24"/>
          <w:szCs w:val="24"/>
        </w:rPr>
      </w:pPr>
    </w:p>
    <w:p w:rsidR="00A631BF" w:rsidRPr="0028126D" w:rsidRDefault="00A631BF" w:rsidP="00A631BF">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Simple Object Access Protocol – простой протокол доступа к объекту. </w:t>
      </w:r>
      <w:r>
        <w:rPr>
          <w:rFonts w:ascii="Times New Roman" w:hAnsi="Times New Roman" w:cs="Times New Roman"/>
          <w:kern w:val="1"/>
          <w:sz w:val="28"/>
          <w:szCs w:val="28"/>
          <w:u w:color="6DB33F"/>
        </w:rPr>
        <w:t>Это не просто протокол, но и платформа на основе которой можно разрабатывать свои собственные протоколы.</w:t>
      </w:r>
      <w:r w:rsidR="0028126D" w:rsidRPr="0028126D">
        <w:rPr>
          <w:rFonts w:ascii="Times New Roman" w:hAnsi="Times New Roman" w:cs="Times New Roman"/>
          <w:kern w:val="1"/>
          <w:sz w:val="28"/>
          <w:szCs w:val="28"/>
          <w:u w:color="6DB33F"/>
        </w:rPr>
        <w:t xml:space="preserve"> </w:t>
      </w:r>
      <w:r w:rsidR="0028126D">
        <w:rPr>
          <w:rFonts w:ascii="Times New Roman" w:hAnsi="Times New Roman" w:cs="Times New Roman"/>
          <w:sz w:val="28"/>
          <w:szCs w:val="28"/>
          <w:shd w:val="clear" w:color="auto" w:fill="FFFFFF"/>
        </w:rPr>
        <w:t>П</w:t>
      </w:r>
      <w:r w:rsidR="0028126D" w:rsidRPr="0028126D">
        <w:rPr>
          <w:rFonts w:ascii="Times New Roman" w:hAnsi="Times New Roman" w:cs="Times New Roman"/>
          <w:sz w:val="28"/>
          <w:szCs w:val="28"/>
          <w:shd w:val="clear" w:color="auto" w:fill="FFFFFF"/>
        </w:rPr>
        <w:t>ротокол</w:t>
      </w:r>
      <w:r w:rsidR="0028126D" w:rsidRPr="0028126D">
        <w:rPr>
          <w:rFonts w:ascii="Times New Roman" w:hAnsi="Times New Roman" w:cs="Times New Roman"/>
          <w:color w:val="202122"/>
          <w:sz w:val="28"/>
          <w:szCs w:val="28"/>
          <w:shd w:val="clear" w:color="auto" w:fill="FFFFFF"/>
        </w:rPr>
        <w:t> обмена структурированными сообщениями в распределённой вычислительной среде.</w:t>
      </w:r>
    </w:p>
    <w:p w:rsidR="00276F8E" w:rsidRDefault="00A631BF" w:rsidP="00A631BF">
      <w:pPr>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Первоначально - реализация RPC, расширение протокола XML-RPC, позже - произвольный обмен XML-сообщениями. спецификация поддерживается W3C, последняя версия 1.2, в версии 1.2. аббревиатура SOAP не расшифровывается.</w:t>
      </w:r>
    </w:p>
    <w:p w:rsidR="0028126D" w:rsidRDefault="0028126D" w:rsidP="00A631BF">
      <w:pPr>
        <w:jc w:val="both"/>
        <w:rPr>
          <w:rFonts w:ascii="Courier New" w:hAnsi="Courier New" w:cs="Courier New"/>
          <w:b/>
          <w:sz w:val="24"/>
          <w:szCs w:val="24"/>
        </w:rPr>
      </w:pPr>
      <w:r w:rsidRPr="00654B84">
        <w:rPr>
          <w:rFonts w:ascii="Courier New" w:hAnsi="Courier New" w:cs="Courier New"/>
          <w:sz w:val="28"/>
          <w:szCs w:val="28"/>
        </w:rPr>
        <w:t>формат сообщений</w:t>
      </w:r>
      <w:r w:rsidRPr="00763E66">
        <w:rPr>
          <w:rFonts w:ascii="Courier New" w:hAnsi="Courier New" w:cs="Courier New"/>
          <w:sz w:val="28"/>
          <w:szCs w:val="28"/>
        </w:rPr>
        <w:t>:</w:t>
      </w:r>
      <w:r>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Envelope</w:t>
      </w:r>
      <w:r w:rsidRPr="00763E66">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Header</w:t>
      </w:r>
      <w:r w:rsidRPr="00763E66">
        <w:rPr>
          <w:rFonts w:ascii="Courier New" w:hAnsi="Courier New" w:cs="Courier New"/>
          <w:sz w:val="28"/>
          <w:szCs w:val="28"/>
        </w:rPr>
        <w:t xml:space="preserve"> (</w:t>
      </w:r>
      <w:r>
        <w:rPr>
          <w:rFonts w:ascii="Courier New" w:hAnsi="Courier New" w:cs="Courier New"/>
          <w:sz w:val="28"/>
          <w:szCs w:val="28"/>
        </w:rPr>
        <w:t>необязательный</w:t>
      </w:r>
      <w:r w:rsidRPr="00763E66">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Body</w:t>
      </w:r>
      <w:r>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Fault</w:t>
      </w:r>
      <w:r w:rsidRPr="003B67DE">
        <w:rPr>
          <w:rFonts w:ascii="Courier New" w:hAnsi="Courier New" w:cs="Courier New"/>
          <w:sz w:val="28"/>
          <w:szCs w:val="28"/>
        </w:rPr>
        <w:tab/>
      </w:r>
      <w:r w:rsidRPr="003B67DE">
        <w:rPr>
          <w:rFonts w:ascii="Courier New" w:hAnsi="Courier New" w:cs="Courier New"/>
          <w:sz w:val="28"/>
          <w:szCs w:val="28"/>
        </w:rPr>
        <w:tab/>
      </w:r>
    </w:p>
    <w:p w:rsidR="00276F8E" w:rsidRDefault="0028126D" w:rsidP="00276F8E">
      <w:pPr>
        <w:jc w:val="both"/>
        <w:rPr>
          <w:rFonts w:ascii="Courier New" w:hAnsi="Courier New" w:cs="Courier New"/>
          <w:b/>
          <w:sz w:val="24"/>
          <w:szCs w:val="24"/>
        </w:rPr>
      </w:pPr>
      <w:r>
        <w:rPr>
          <w:noProof/>
          <w:lang w:eastAsia="ru-RU"/>
        </w:rPr>
        <w:drawing>
          <wp:inline distT="0" distB="0" distL="0" distR="0" wp14:anchorId="4D35E781" wp14:editId="27FF2FE2">
            <wp:extent cx="2010056" cy="2095793"/>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6">
                      <a:extLst>
                        <a:ext uri="{28A0092B-C50C-407E-A947-70E740481C1C}">
                          <a14:useLocalDpi xmlns:a14="http://schemas.microsoft.com/office/drawing/2010/main" val="0"/>
                        </a:ext>
                      </a:extLst>
                    </a:blip>
                    <a:stretch>
                      <a:fillRect/>
                    </a:stretch>
                  </pic:blipFill>
                  <pic:spPr>
                    <a:xfrm>
                      <a:off x="0" y="0"/>
                      <a:ext cx="2010056" cy="2095793"/>
                    </a:xfrm>
                    <a:prstGeom prst="rect">
                      <a:avLst/>
                    </a:prstGeom>
                  </pic:spPr>
                </pic:pic>
              </a:graphicData>
            </a:graphic>
          </wp:inline>
        </w:drawing>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Сообщение SOAP – это простой XML-документ, который состоит из следующих элементов:</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Envelope</w:t>
      </w:r>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определяет начало и конец сообщения.</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Header</w:t>
      </w:r>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Опциональный элемент</w:t>
      </w:r>
      <w:r w:rsidR="007A0D93">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 xml:space="preserve"> кот</w:t>
      </w:r>
      <w:r w:rsidR="007A0D93">
        <w:rPr>
          <w:rFonts w:ascii="Times New Roman" w:hAnsi="Times New Roman" w:cs="Times New Roman"/>
          <w:kern w:val="1"/>
          <w:sz w:val="28"/>
          <w:szCs w:val="28"/>
          <w:u w:color="6DB33F"/>
        </w:rPr>
        <w:t>орый может включать в себя любые</w:t>
      </w:r>
      <w:r w:rsidRPr="007B5FD9">
        <w:rPr>
          <w:rFonts w:ascii="Times New Roman" w:hAnsi="Times New Roman" w:cs="Times New Roman"/>
          <w:kern w:val="1"/>
          <w:sz w:val="28"/>
          <w:szCs w:val="28"/>
          <w:u w:color="6DB33F"/>
        </w:rPr>
        <w:t xml:space="preserve"> оп</w:t>
      </w:r>
      <w:r w:rsidR="007A0D93">
        <w:rPr>
          <w:rFonts w:ascii="Times New Roman" w:hAnsi="Times New Roman" w:cs="Times New Roman"/>
          <w:kern w:val="1"/>
          <w:sz w:val="28"/>
          <w:szCs w:val="28"/>
          <w:u w:color="6DB33F"/>
        </w:rPr>
        <w:t>циональные (не обязательные) ат</w:t>
      </w:r>
      <w:r w:rsidRPr="007B5FD9">
        <w:rPr>
          <w:rFonts w:ascii="Times New Roman" w:hAnsi="Times New Roman" w:cs="Times New Roman"/>
          <w:kern w:val="1"/>
          <w:sz w:val="28"/>
          <w:szCs w:val="28"/>
          <w:u w:color="6DB33F"/>
        </w:rPr>
        <w:t>рибуты сообщения.</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Body</w:t>
      </w:r>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в</w:t>
      </w:r>
      <w:r w:rsidR="007A0D93">
        <w:rPr>
          <w:rFonts w:ascii="Times New Roman" w:hAnsi="Times New Roman" w:cs="Times New Roman"/>
          <w:kern w:val="1"/>
          <w:sz w:val="28"/>
          <w:szCs w:val="28"/>
          <w:u w:color="6DB33F"/>
        </w:rPr>
        <w:t>к</w:t>
      </w:r>
      <w:r w:rsidRPr="007B5FD9">
        <w:rPr>
          <w:rFonts w:ascii="Times New Roman" w:hAnsi="Times New Roman" w:cs="Times New Roman"/>
          <w:kern w:val="1"/>
          <w:sz w:val="28"/>
          <w:szCs w:val="28"/>
          <w:u w:color="6DB33F"/>
        </w:rPr>
        <w:t>лючает в себя данн</w:t>
      </w:r>
      <w:r w:rsidR="007A0D93">
        <w:rPr>
          <w:rFonts w:ascii="Times New Roman" w:hAnsi="Times New Roman" w:cs="Times New Roman"/>
          <w:kern w:val="1"/>
          <w:sz w:val="28"/>
          <w:szCs w:val="28"/>
          <w:u w:color="6DB33F"/>
        </w:rPr>
        <w:t>ые XML, которые определяют сооб</w:t>
      </w:r>
      <w:r w:rsidRPr="007B5FD9">
        <w:rPr>
          <w:rFonts w:ascii="Times New Roman" w:hAnsi="Times New Roman" w:cs="Times New Roman"/>
          <w:kern w:val="1"/>
          <w:sz w:val="28"/>
          <w:szCs w:val="28"/>
          <w:u w:color="6DB33F"/>
        </w:rPr>
        <w:t>щ</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ние, которые должно быть отправлено.</w:t>
      </w:r>
    </w:p>
    <w:p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Fault</w:t>
      </w:r>
      <w:r w:rsidRPr="007B5FD9">
        <w:rPr>
          <w:rFonts w:ascii="Times New Roman" w:eastAsia="MS Mincho" w:hAnsi="Times New Roman" w:cs="Times New Roman"/>
          <w:b/>
          <w:bCs/>
          <w:kern w:val="1"/>
          <w:sz w:val="28"/>
          <w:szCs w:val="28"/>
          <w:u w:color="6DB33F"/>
        </w:rPr>
        <w:t xml:space="preserve"> </w:t>
      </w:r>
      <w:r w:rsidR="007A0D93">
        <w:rPr>
          <w:rFonts w:ascii="Times New Roman" w:hAnsi="Times New Roman" w:cs="Times New Roman"/>
          <w:kern w:val="1"/>
          <w:sz w:val="28"/>
          <w:szCs w:val="28"/>
          <w:u w:color="6DB33F"/>
        </w:rPr>
        <w:t>Опцио</w:t>
      </w:r>
      <w:r w:rsidRPr="007B5FD9">
        <w:rPr>
          <w:rFonts w:ascii="Times New Roman" w:hAnsi="Times New Roman" w:cs="Times New Roman"/>
          <w:kern w:val="1"/>
          <w:sz w:val="28"/>
          <w:szCs w:val="28"/>
          <w:u w:color="6DB33F"/>
        </w:rPr>
        <w:t>нальный элемент, который предоставляет информацию об ошибках, которые возн</w:t>
      </w:r>
      <w:r w:rsidR="007A0D93">
        <w:rPr>
          <w:rFonts w:ascii="Times New Roman" w:hAnsi="Times New Roman" w:cs="Times New Roman"/>
          <w:kern w:val="1"/>
          <w:sz w:val="28"/>
          <w:szCs w:val="28"/>
          <w:u w:color="6DB33F"/>
        </w:rPr>
        <w:t>икают в процессе обработки сооб</w:t>
      </w:r>
      <w:r w:rsidRPr="007B5FD9">
        <w:rPr>
          <w:rFonts w:ascii="Times New Roman" w:hAnsi="Times New Roman" w:cs="Times New Roman"/>
          <w:kern w:val="1"/>
          <w:sz w:val="28"/>
          <w:szCs w:val="28"/>
          <w:u w:color="6DB33F"/>
        </w:rPr>
        <w:t>щения.</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r w:rsidRPr="007B5FD9">
        <w:rPr>
          <w:rFonts w:ascii="Times New Roman" w:hAnsi="Times New Roman" w:cs="Times New Roman"/>
          <w:b/>
          <w:bCs/>
          <w:kern w:val="1"/>
          <w:sz w:val="28"/>
          <w:szCs w:val="28"/>
          <w:u w:color="6DB33F"/>
        </w:rPr>
        <w:t>ENVELOPE </w:t>
      </w:r>
      <w:r w:rsidRPr="007B5FD9">
        <w:rPr>
          <w:rFonts w:ascii="Times New Roman" w:hAnsi="Times New Roman" w:cs="Times New Roman"/>
          <w:kern w:val="1"/>
          <w:sz w:val="28"/>
          <w:szCs w:val="28"/>
          <w:u w:color="6DB33F"/>
        </w:rPr>
        <w:t>опред</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ляет начало и конец сообщения. Именно благодаря этому элементу, клиент, принимающий сообщение знает, когда сообщение полностью получено. </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важно учитывать следующие моменты:</w:t>
      </w:r>
    </w:p>
    <w:p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Элемент Envelope</w:t>
      </w:r>
      <w:r w:rsidRPr="007B5FD9">
        <w:rPr>
          <w:rFonts w:ascii="Times New Roman" w:hAnsi="Times New Roman" w:cs="Times New Roman"/>
          <w:kern w:val="1"/>
          <w:sz w:val="28"/>
          <w:szCs w:val="28"/>
          <w:u w:color="6DB33F"/>
        </w:rPr>
        <w:t xml:space="preserve"> является обязательной частью SOAP сообщения.</w:t>
      </w:r>
    </w:p>
    <w:p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Внутри каждого элемента Envelope должен быть один элемент Body.</w:t>
      </w:r>
    </w:p>
    <w:p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Envelope определяется с помощью пространства имён ENV и элемента Enveloper.</w:t>
      </w:r>
    </w:p>
    <w:p w:rsidR="00B46B6E" w:rsidRDefault="0028126D" w:rsidP="00B46B6E">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Header даёт нам возможность определять дополнительные </w:t>
      </w:r>
      <w:r w:rsidRPr="007B5FD9">
        <w:rPr>
          <w:rFonts w:ascii="Times New Roman" w:hAnsi="Times New Roman" w:cs="Times New Roman"/>
          <w:kern w:val="1"/>
          <w:sz w:val="28"/>
          <w:szCs w:val="28"/>
          <w:u w:color="6DB33F"/>
        </w:rPr>
        <w:lastRenderedPageBreak/>
        <w:t>свойства приложения. Например, мы можем использовать его для определ</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ния сигнатуры сервисов</w:t>
      </w:r>
      <w:r w:rsidR="007A0D93">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 xml:space="preserve"> защищённых паролем.</w:t>
      </w:r>
    </w:p>
    <w:p w:rsidR="00900135" w:rsidRPr="00900135" w:rsidRDefault="00900135" w:rsidP="00900135">
      <w:pPr>
        <w:jc w:val="both"/>
        <w:rPr>
          <w:rFonts w:ascii="Courier New" w:hAnsi="Courier New" w:cs="Courier New"/>
          <w:b/>
          <w:sz w:val="28"/>
          <w:szCs w:val="28"/>
        </w:rPr>
      </w:pPr>
    </w:p>
    <w:p w:rsidR="00B46B6E" w:rsidRPr="00B46B6E" w:rsidRDefault="00B46B6E" w:rsidP="00A514AA">
      <w:pPr>
        <w:ind w:firstLine="709"/>
        <w:jc w:val="both"/>
        <w:rPr>
          <w:rFonts w:ascii="Times New Roman" w:hAnsi="Times New Roman" w:cs="Times New Roman"/>
          <w:sz w:val="28"/>
          <w:szCs w:val="28"/>
        </w:rPr>
      </w:pPr>
      <w:r w:rsidRPr="00A514AA">
        <w:rPr>
          <w:rFonts w:ascii="Times New Roman" w:hAnsi="Times New Roman" w:cs="Times New Roman"/>
          <w:b/>
          <w:sz w:val="28"/>
          <w:szCs w:val="28"/>
        </w:rPr>
        <w:t>Роль</w:t>
      </w:r>
      <w:r w:rsidRPr="00B46B6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46B6E">
        <w:rPr>
          <w:rFonts w:ascii="Times New Roman" w:hAnsi="Times New Roman" w:cs="Times New Roman"/>
          <w:sz w:val="28"/>
          <w:szCs w:val="28"/>
        </w:rPr>
        <w:t xml:space="preserve">набор правил, определяющих поведение узла, задается атрибутом </w:t>
      </w:r>
      <w:proofErr w:type="gramStart"/>
      <w:r w:rsidRPr="00B46B6E">
        <w:rPr>
          <w:rFonts w:ascii="Times New Roman" w:hAnsi="Times New Roman" w:cs="Times New Roman"/>
          <w:sz w:val="28"/>
          <w:szCs w:val="28"/>
          <w:lang w:val="en-US"/>
        </w:rPr>
        <w:t>env</w:t>
      </w:r>
      <w:r w:rsidRPr="00B46B6E">
        <w:rPr>
          <w:rFonts w:ascii="Times New Roman" w:hAnsi="Times New Roman" w:cs="Times New Roman"/>
          <w:sz w:val="28"/>
          <w:szCs w:val="28"/>
        </w:rPr>
        <w:t>:</w:t>
      </w:r>
      <w:r w:rsidRPr="00B46B6E">
        <w:rPr>
          <w:rFonts w:ascii="Times New Roman" w:hAnsi="Times New Roman" w:cs="Times New Roman"/>
          <w:sz w:val="28"/>
          <w:szCs w:val="28"/>
          <w:lang w:val="en-US"/>
        </w:rPr>
        <w:t>role</w:t>
      </w:r>
      <w:proofErr w:type="gramEnd"/>
      <w:r w:rsidRPr="00B46B6E">
        <w:rPr>
          <w:rFonts w:ascii="Times New Roman" w:hAnsi="Times New Roman" w:cs="Times New Roman"/>
          <w:sz w:val="28"/>
          <w:szCs w:val="28"/>
        </w:rPr>
        <w:t>.</w:t>
      </w:r>
    </w:p>
    <w:p w:rsidR="00B46B6E" w:rsidRPr="00B46B6E" w:rsidRDefault="00B46B6E" w:rsidP="00B46B6E">
      <w:pPr>
        <w:jc w:val="both"/>
        <w:rPr>
          <w:rFonts w:ascii="Times New Roman" w:hAnsi="Times New Roman" w:cs="Times New Roman"/>
          <w:sz w:val="28"/>
          <w:szCs w:val="28"/>
        </w:rPr>
      </w:pPr>
      <w:r w:rsidRPr="00B46B6E">
        <w:rPr>
          <w:rFonts w:ascii="Times New Roman" w:hAnsi="Times New Roman" w:cs="Times New Roman"/>
          <w:b/>
          <w:sz w:val="28"/>
          <w:szCs w:val="28"/>
          <w:lang w:val="en-US"/>
        </w:rPr>
        <w:t>SOAP</w:t>
      </w:r>
      <w:r w:rsidRPr="00B46B6E">
        <w:rPr>
          <w:rFonts w:ascii="Times New Roman" w:hAnsi="Times New Roman" w:cs="Times New Roman"/>
          <w:b/>
          <w:sz w:val="28"/>
          <w:szCs w:val="28"/>
        </w:rPr>
        <w:t xml:space="preserve">: </w:t>
      </w:r>
      <w:r w:rsidRPr="00B46B6E">
        <w:rPr>
          <w:rFonts w:ascii="Times New Roman" w:hAnsi="Times New Roman" w:cs="Times New Roman"/>
          <w:sz w:val="28"/>
          <w:szCs w:val="28"/>
        </w:rPr>
        <w:t>три</w:t>
      </w:r>
      <w:r w:rsidRPr="00B46B6E">
        <w:rPr>
          <w:rFonts w:ascii="Times New Roman" w:hAnsi="Times New Roman" w:cs="Times New Roman"/>
          <w:b/>
          <w:sz w:val="28"/>
          <w:szCs w:val="28"/>
        </w:rPr>
        <w:t xml:space="preserve"> </w:t>
      </w:r>
      <w:r w:rsidRPr="00B46B6E">
        <w:rPr>
          <w:rFonts w:ascii="Times New Roman" w:hAnsi="Times New Roman" w:cs="Times New Roman"/>
          <w:sz w:val="28"/>
          <w:szCs w:val="28"/>
        </w:rPr>
        <w:t xml:space="preserve">стандартные роли для узла (нет роли, промежуточный узел, конечный получатель), роль может быть пользовательской (задаваться собственным </w:t>
      </w:r>
      <w:r w:rsidRPr="00B46B6E">
        <w:rPr>
          <w:rFonts w:ascii="Times New Roman" w:hAnsi="Times New Roman" w:cs="Times New Roman"/>
          <w:sz w:val="28"/>
          <w:szCs w:val="28"/>
          <w:lang w:val="en-US"/>
        </w:rPr>
        <w:t>URI</w:t>
      </w:r>
      <w:r w:rsidRPr="00B46B6E">
        <w:rPr>
          <w:rFonts w:ascii="Times New Roman" w:hAnsi="Times New Roman" w:cs="Times New Roman"/>
          <w:sz w:val="28"/>
          <w:szCs w:val="28"/>
        </w:rPr>
        <w:t>)</w:t>
      </w:r>
      <w:r w:rsidR="00A514AA">
        <w:rPr>
          <w:rFonts w:ascii="Times New Roman" w:hAnsi="Times New Roman" w:cs="Times New Roman"/>
          <w:sz w:val="28"/>
          <w:szCs w:val="28"/>
        </w:rPr>
        <w:t>.</w:t>
      </w:r>
      <w:r w:rsidRPr="00B46B6E">
        <w:rPr>
          <w:rFonts w:ascii="Times New Roman" w:hAnsi="Times New Roman" w:cs="Times New Roman"/>
          <w:sz w:val="28"/>
          <w:szCs w:val="28"/>
        </w:rPr>
        <w:t xml:space="preserve">     </w:t>
      </w:r>
    </w:p>
    <w:p w:rsidR="00B46B6E" w:rsidRPr="00B46B6E" w:rsidRDefault="00B46B6E" w:rsidP="00B46B6E">
      <w:pPr>
        <w:jc w:val="both"/>
        <w:rPr>
          <w:rFonts w:ascii="Times New Roman" w:hAnsi="Times New Roman" w:cs="Times New Roman"/>
          <w:sz w:val="28"/>
          <w:szCs w:val="28"/>
        </w:rPr>
      </w:pPr>
    </w:p>
    <w:p w:rsidR="00B46B6E" w:rsidRPr="00B46B6E" w:rsidRDefault="00B46B6E" w:rsidP="00B46B6E">
      <w:pPr>
        <w:jc w:val="both"/>
        <w:rPr>
          <w:rFonts w:ascii="Times New Roman" w:hAnsi="Times New Roman" w:cs="Times New Roman"/>
          <w:sz w:val="28"/>
          <w:szCs w:val="28"/>
          <w:lang w:val="en-US"/>
        </w:rPr>
      </w:pPr>
      <w:r w:rsidRPr="00B46B6E">
        <w:rPr>
          <w:rFonts w:ascii="Times New Roman" w:hAnsi="Times New Roman" w:cs="Times New Roman"/>
          <w:noProof/>
          <w:sz w:val="28"/>
          <w:szCs w:val="28"/>
          <w:lang w:eastAsia="ru-RU"/>
        </w:rPr>
        <w:drawing>
          <wp:inline distT="0" distB="0" distL="0" distR="0" wp14:anchorId="315AA3E1" wp14:editId="7D4DBE15">
            <wp:extent cx="6300470" cy="57848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578485"/>
                    </a:xfrm>
                    <a:prstGeom prst="rect">
                      <a:avLst/>
                    </a:prstGeom>
                  </pic:spPr>
                </pic:pic>
              </a:graphicData>
            </a:graphic>
          </wp:inline>
        </w:drawing>
      </w:r>
    </w:p>
    <w:p w:rsidR="00B46B6E" w:rsidRPr="00B46B6E" w:rsidRDefault="00B46B6E" w:rsidP="00B46B6E">
      <w:pPr>
        <w:jc w:val="both"/>
        <w:rPr>
          <w:rFonts w:ascii="Times New Roman" w:hAnsi="Times New Roman" w:cs="Times New Roman"/>
          <w:sz w:val="28"/>
          <w:szCs w:val="28"/>
          <w:lang w:val="en-US"/>
        </w:rPr>
      </w:pPr>
    </w:p>
    <w:p w:rsidR="00B46B6E" w:rsidRDefault="00A514AA" w:rsidP="00B46B6E">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b/>
          <w:sz w:val="28"/>
          <w:szCs w:val="28"/>
        </w:rPr>
        <w:t>Р</w:t>
      </w:r>
      <w:r w:rsidR="00B46B6E" w:rsidRPr="00A514AA">
        <w:rPr>
          <w:rFonts w:ascii="Times New Roman" w:hAnsi="Times New Roman" w:cs="Times New Roman"/>
          <w:b/>
          <w:sz w:val="28"/>
          <w:szCs w:val="28"/>
        </w:rPr>
        <w:t>оль</w:t>
      </w:r>
      <w:r w:rsidR="00B46B6E" w:rsidRPr="00B46B6E">
        <w:rPr>
          <w:rFonts w:ascii="Times New Roman" w:hAnsi="Times New Roman" w:cs="Times New Roman"/>
          <w:sz w:val="28"/>
          <w:szCs w:val="28"/>
        </w:rPr>
        <w:t xml:space="preserve"> может быть указана в</w:t>
      </w:r>
      <w:r>
        <w:rPr>
          <w:rFonts w:ascii="Times New Roman" w:hAnsi="Times New Roman" w:cs="Times New Roman"/>
          <w:sz w:val="28"/>
          <w:szCs w:val="28"/>
        </w:rPr>
        <w:t>о всех блоках</w:t>
      </w:r>
      <w:r w:rsidR="00B46B6E" w:rsidRPr="00B46B6E">
        <w:rPr>
          <w:rFonts w:ascii="Times New Roman" w:hAnsi="Times New Roman" w:cs="Times New Roman"/>
          <w:sz w:val="28"/>
          <w:szCs w:val="28"/>
        </w:rPr>
        <w:t xml:space="preserve"> и указывает</w:t>
      </w:r>
      <w:r w:rsidR="007A0D93">
        <w:rPr>
          <w:rFonts w:ascii="Times New Roman" w:hAnsi="Times New Roman" w:cs="Times New Roman"/>
          <w:sz w:val="28"/>
          <w:szCs w:val="28"/>
        </w:rPr>
        <w:t>,</w:t>
      </w:r>
      <w:r w:rsidR="00B46B6E" w:rsidRPr="00B46B6E">
        <w:rPr>
          <w:rFonts w:ascii="Times New Roman" w:hAnsi="Times New Roman" w:cs="Times New Roman"/>
          <w:sz w:val="28"/>
          <w:szCs w:val="28"/>
        </w:rPr>
        <w:t xml:space="preserve"> кому предназначена информация  блока. Обычно, обработанный блок извлекается из конверта, если не указано другого.</w:t>
      </w:r>
    </w:p>
    <w:p w:rsidR="003B6C68" w:rsidRPr="003B6C68" w:rsidRDefault="003B6C68" w:rsidP="00B46B6E">
      <w:pPr>
        <w:widowControl w:val="0"/>
        <w:autoSpaceDE w:val="0"/>
        <w:autoSpaceDN w:val="0"/>
        <w:adjustRightInd w:val="0"/>
        <w:ind w:firstLine="709"/>
        <w:jc w:val="both"/>
        <w:rPr>
          <w:rFonts w:ascii="Times New Roman" w:hAnsi="Times New Roman" w:cs="Times New Roman"/>
          <w:b/>
          <w:kern w:val="1"/>
          <w:sz w:val="28"/>
          <w:szCs w:val="28"/>
          <w:u w:color="6DB33F"/>
        </w:rPr>
      </w:pPr>
      <w:r w:rsidRPr="003B6C68">
        <w:rPr>
          <w:rFonts w:ascii="Times New Roman" w:hAnsi="Times New Roman" w:cs="Times New Roman"/>
          <w:b/>
          <w:sz w:val="28"/>
          <w:szCs w:val="28"/>
        </w:rPr>
        <w:t>Узел</w:t>
      </w:r>
      <w:r>
        <w:rPr>
          <w:rFonts w:ascii="Times New Roman" w:hAnsi="Times New Roman" w:cs="Times New Roman"/>
          <w:b/>
          <w:sz w:val="28"/>
          <w:szCs w:val="28"/>
        </w:rPr>
        <w:t xml:space="preserve"> – </w:t>
      </w:r>
      <w:r w:rsidRPr="003B6C68">
        <w:rPr>
          <w:rFonts w:ascii="Times New Roman" w:hAnsi="Times New Roman" w:cs="Times New Roman"/>
          <w:sz w:val="28"/>
          <w:szCs w:val="28"/>
        </w:rPr>
        <w:t xml:space="preserve">компонент </w:t>
      </w:r>
      <w:r w:rsidRPr="003B6C68">
        <w:rPr>
          <w:rFonts w:ascii="Times New Roman" w:hAnsi="Times New Roman" w:cs="Times New Roman"/>
          <w:sz w:val="28"/>
          <w:szCs w:val="28"/>
          <w:lang w:val="en-US"/>
        </w:rPr>
        <w:t>SOA</w:t>
      </w:r>
      <w:r w:rsidRPr="003B6C68">
        <w:rPr>
          <w:rFonts w:ascii="Times New Roman" w:hAnsi="Times New Roman" w:cs="Times New Roman"/>
          <w:sz w:val="28"/>
          <w:szCs w:val="28"/>
        </w:rPr>
        <w:t xml:space="preserve"> архитектуры, который может получать и отправлять сообщения.</w:t>
      </w:r>
    </w:p>
    <w:p w:rsidR="00B46B6E" w:rsidRDefault="00B46B6E" w:rsidP="0028126D">
      <w:pPr>
        <w:widowControl w:val="0"/>
        <w:autoSpaceDE w:val="0"/>
        <w:autoSpaceDN w:val="0"/>
        <w:adjustRightInd w:val="0"/>
        <w:ind w:firstLine="709"/>
        <w:jc w:val="both"/>
        <w:rPr>
          <w:rFonts w:ascii="Times New Roman" w:hAnsi="Times New Roman" w:cs="Times New Roman"/>
          <w:kern w:val="1"/>
          <w:sz w:val="28"/>
          <w:szCs w:val="28"/>
          <w:u w:color="6DB33F"/>
        </w:rPr>
      </w:pPr>
    </w:p>
    <w:p w:rsidR="00F1784D" w:rsidRDefault="00E849CC" w:rsidP="00E849CC">
      <w:pPr>
        <w:jc w:val="both"/>
        <w:rPr>
          <w:rFonts w:ascii="Courier New" w:hAnsi="Courier New" w:cs="Courier New"/>
          <w:sz w:val="28"/>
          <w:szCs w:val="28"/>
        </w:rPr>
      </w:pPr>
      <w:r w:rsidRPr="003E1321">
        <w:rPr>
          <w:rFonts w:ascii="Courier New" w:hAnsi="Courier New" w:cs="Courier New"/>
          <w:b/>
          <w:sz w:val="28"/>
          <w:szCs w:val="28"/>
          <w:lang w:val="en-US"/>
        </w:rPr>
        <w:t>SOAP</w:t>
      </w:r>
      <w:r w:rsidRPr="003E1321">
        <w:rPr>
          <w:rFonts w:ascii="Courier New" w:hAnsi="Courier New" w:cs="Courier New"/>
          <w:b/>
          <w:sz w:val="28"/>
          <w:szCs w:val="28"/>
        </w:rPr>
        <w:t xml:space="preserve">: </w:t>
      </w:r>
      <w:r w:rsidRPr="003E1321">
        <w:rPr>
          <w:rFonts w:ascii="Courier New" w:hAnsi="Courier New" w:cs="Courier New"/>
          <w:sz w:val="28"/>
          <w:szCs w:val="28"/>
        </w:rPr>
        <w:t>стандартные пространства имен</w:t>
      </w:r>
      <w:r>
        <w:rPr>
          <w:rFonts w:ascii="Courier New" w:hAnsi="Courier New" w:cs="Courier New"/>
          <w:sz w:val="28"/>
          <w:szCs w:val="28"/>
        </w:rPr>
        <w:t xml:space="preserve">: </w:t>
      </w:r>
    </w:p>
    <w:p w:rsidR="00F1784D" w:rsidRDefault="00E849CC" w:rsidP="00E849CC">
      <w:pPr>
        <w:jc w:val="both"/>
        <w:rPr>
          <w:rFonts w:ascii="Courier New" w:hAnsi="Courier New" w:cs="Courier New"/>
          <w:sz w:val="28"/>
          <w:szCs w:val="28"/>
        </w:rPr>
      </w:pPr>
      <w:r w:rsidRPr="00F1784D">
        <w:rPr>
          <w:rFonts w:ascii="Courier New" w:hAnsi="Courier New" w:cs="Courier New"/>
          <w:b/>
          <w:sz w:val="28"/>
          <w:szCs w:val="28"/>
          <w:lang w:val="en-US"/>
        </w:rPr>
        <w:t>env</w:t>
      </w:r>
      <w:r w:rsidR="00F122F8" w:rsidRPr="00F122F8">
        <w:rPr>
          <w:rFonts w:ascii="Courier New" w:hAnsi="Courier New" w:cs="Courier New"/>
          <w:sz w:val="28"/>
          <w:szCs w:val="28"/>
        </w:rPr>
        <w:t>-</w:t>
      </w:r>
      <w:r w:rsidR="00F122F8">
        <w:rPr>
          <w:rFonts w:ascii="Courier New" w:hAnsi="Courier New" w:cs="Courier New"/>
          <w:sz w:val="28"/>
          <w:szCs w:val="28"/>
        </w:rPr>
        <w:t xml:space="preserve">описание самого </w:t>
      </w:r>
      <w:r w:rsidR="00F122F8">
        <w:rPr>
          <w:rFonts w:ascii="Courier New" w:hAnsi="Courier New" w:cs="Courier New"/>
          <w:sz w:val="28"/>
          <w:szCs w:val="28"/>
          <w:lang w:val="en-US"/>
        </w:rPr>
        <w:t>SOAP</w:t>
      </w:r>
      <w:r w:rsidRPr="003E1321">
        <w:rPr>
          <w:rFonts w:ascii="Courier New" w:hAnsi="Courier New" w:cs="Courier New"/>
          <w:sz w:val="28"/>
          <w:szCs w:val="28"/>
        </w:rPr>
        <w:t>,</w:t>
      </w:r>
    </w:p>
    <w:p w:rsidR="00F1784D" w:rsidRDefault="00E849CC" w:rsidP="00E849CC">
      <w:pPr>
        <w:jc w:val="both"/>
        <w:rPr>
          <w:rFonts w:ascii="Courier New" w:hAnsi="Courier New" w:cs="Courier New"/>
          <w:sz w:val="28"/>
          <w:szCs w:val="28"/>
        </w:rPr>
      </w:pPr>
      <w:r w:rsidRPr="00F1784D">
        <w:rPr>
          <w:rFonts w:ascii="Courier New" w:hAnsi="Courier New" w:cs="Courier New"/>
          <w:b/>
          <w:sz w:val="28"/>
          <w:szCs w:val="28"/>
          <w:lang w:val="en-US"/>
        </w:rPr>
        <w:t>enc</w:t>
      </w:r>
      <w:r w:rsidR="00C12E5F" w:rsidRPr="00C12E5F">
        <w:rPr>
          <w:rFonts w:ascii="Courier New" w:hAnsi="Courier New" w:cs="Courier New"/>
          <w:sz w:val="28"/>
          <w:szCs w:val="28"/>
        </w:rPr>
        <w:t>-</w:t>
      </w:r>
      <w:r w:rsidR="00C12E5F">
        <w:rPr>
          <w:rFonts w:ascii="Courier New" w:hAnsi="Courier New" w:cs="Courier New"/>
          <w:sz w:val="28"/>
          <w:szCs w:val="28"/>
        </w:rPr>
        <w:t>кодировка нашего сообщения</w:t>
      </w:r>
      <w:r w:rsidRPr="003E1321">
        <w:rPr>
          <w:rFonts w:ascii="Courier New" w:hAnsi="Courier New" w:cs="Courier New"/>
          <w:sz w:val="28"/>
          <w:szCs w:val="28"/>
        </w:rPr>
        <w:t>,</w:t>
      </w:r>
    </w:p>
    <w:p w:rsidR="00F1784D" w:rsidRDefault="00E849CC" w:rsidP="00E849CC">
      <w:pPr>
        <w:jc w:val="both"/>
        <w:rPr>
          <w:rFonts w:ascii="Courier New" w:hAnsi="Courier New" w:cs="Courier New"/>
          <w:sz w:val="28"/>
          <w:szCs w:val="28"/>
        </w:rPr>
      </w:pPr>
      <w:proofErr w:type="spellStart"/>
      <w:r w:rsidRPr="00F1784D">
        <w:rPr>
          <w:rFonts w:ascii="Courier New" w:hAnsi="Courier New" w:cs="Courier New"/>
          <w:b/>
          <w:sz w:val="28"/>
          <w:szCs w:val="28"/>
          <w:lang w:val="en-US"/>
        </w:rPr>
        <w:t>rpc</w:t>
      </w:r>
      <w:proofErr w:type="spellEnd"/>
      <w:r w:rsidR="00C12E5F">
        <w:rPr>
          <w:rFonts w:ascii="Courier New" w:hAnsi="Courier New" w:cs="Courier New"/>
          <w:sz w:val="28"/>
          <w:szCs w:val="28"/>
        </w:rPr>
        <w:t xml:space="preserve">-для работы с </w:t>
      </w:r>
      <w:proofErr w:type="spellStart"/>
      <w:r w:rsidR="00C12E5F">
        <w:rPr>
          <w:rFonts w:ascii="Courier New" w:hAnsi="Courier New" w:cs="Courier New"/>
          <w:sz w:val="28"/>
          <w:szCs w:val="28"/>
        </w:rPr>
        <w:t>рпс</w:t>
      </w:r>
      <w:proofErr w:type="spellEnd"/>
      <w:r w:rsidRPr="003E1321">
        <w:rPr>
          <w:rFonts w:ascii="Courier New" w:hAnsi="Courier New" w:cs="Courier New"/>
          <w:sz w:val="28"/>
          <w:szCs w:val="28"/>
        </w:rPr>
        <w:t xml:space="preserve">, </w:t>
      </w:r>
    </w:p>
    <w:p w:rsidR="00345AD2" w:rsidRDefault="00E849CC" w:rsidP="00E849CC">
      <w:pPr>
        <w:jc w:val="both"/>
        <w:rPr>
          <w:rFonts w:ascii="Courier New" w:hAnsi="Courier New" w:cs="Courier New"/>
          <w:sz w:val="28"/>
          <w:szCs w:val="28"/>
        </w:rPr>
      </w:pPr>
      <w:r w:rsidRPr="00F1784D">
        <w:rPr>
          <w:rFonts w:ascii="Courier New" w:hAnsi="Courier New" w:cs="Courier New"/>
          <w:b/>
          <w:sz w:val="28"/>
          <w:szCs w:val="28"/>
          <w:lang w:val="en-US"/>
        </w:rPr>
        <w:t>rep</w:t>
      </w:r>
      <w:r w:rsidR="00655E02">
        <w:rPr>
          <w:rFonts w:ascii="Courier New" w:hAnsi="Courier New" w:cs="Courier New"/>
          <w:sz w:val="28"/>
          <w:szCs w:val="28"/>
        </w:rPr>
        <w:t>-</w:t>
      </w:r>
      <w:r w:rsidR="00655E02" w:rsidRPr="00655E02">
        <w:t xml:space="preserve"> </w:t>
      </w:r>
      <w:r w:rsidR="00655E02" w:rsidRPr="00655E02">
        <w:rPr>
          <w:rFonts w:ascii="Courier New" w:hAnsi="Courier New" w:cs="Courier New"/>
          <w:sz w:val="28"/>
          <w:szCs w:val="28"/>
        </w:rPr>
        <w:t xml:space="preserve">Этот документ описывает семантику и </w:t>
      </w:r>
      <w:proofErr w:type="spellStart"/>
      <w:r w:rsidR="00655E02" w:rsidRPr="00655E02">
        <w:rPr>
          <w:rFonts w:ascii="Courier New" w:hAnsi="Courier New" w:cs="Courier New"/>
          <w:sz w:val="28"/>
          <w:szCs w:val="28"/>
        </w:rPr>
        <w:t>сериализацию</w:t>
      </w:r>
      <w:proofErr w:type="spellEnd"/>
      <w:r w:rsidR="00655E02" w:rsidRPr="00655E02">
        <w:rPr>
          <w:rFonts w:ascii="Courier New" w:hAnsi="Courier New" w:cs="Courier New"/>
          <w:sz w:val="28"/>
          <w:szCs w:val="28"/>
        </w:rPr>
        <w:t xml:space="preserve"> блока заголовка SOAP для переноса представлений ресурсов в сообщениях SOAP</w:t>
      </w:r>
      <w:r w:rsidRPr="003E1321">
        <w:rPr>
          <w:rFonts w:ascii="Courier New" w:hAnsi="Courier New" w:cs="Courier New"/>
          <w:sz w:val="28"/>
          <w:szCs w:val="28"/>
        </w:rPr>
        <w:t xml:space="preserve">, </w:t>
      </w:r>
    </w:p>
    <w:p w:rsidR="006E22AE" w:rsidRDefault="00E849CC" w:rsidP="00E849CC">
      <w:pPr>
        <w:jc w:val="both"/>
        <w:rPr>
          <w:rFonts w:ascii="Courier New" w:hAnsi="Courier New" w:cs="Courier New"/>
          <w:sz w:val="28"/>
          <w:szCs w:val="28"/>
        </w:rPr>
      </w:pPr>
      <w:proofErr w:type="spellStart"/>
      <w:r w:rsidRPr="00345AD2">
        <w:rPr>
          <w:rFonts w:ascii="Courier New" w:hAnsi="Courier New" w:cs="Courier New"/>
          <w:b/>
          <w:sz w:val="28"/>
          <w:szCs w:val="28"/>
          <w:lang w:val="en-US"/>
        </w:rPr>
        <w:t>xop</w:t>
      </w:r>
      <w:proofErr w:type="spellEnd"/>
      <w:r w:rsidR="00345AD2" w:rsidRPr="00345AD2">
        <w:rPr>
          <w:rFonts w:ascii="Courier New" w:hAnsi="Courier New" w:cs="Courier New"/>
          <w:b/>
          <w:sz w:val="28"/>
          <w:szCs w:val="28"/>
        </w:rPr>
        <w:t>-</w:t>
      </w:r>
      <w:r w:rsidR="00345AD2" w:rsidRPr="00345AD2">
        <w:t xml:space="preserve"> </w:t>
      </w:r>
      <w:r w:rsidR="00345AD2" w:rsidRPr="00345AD2">
        <w:rPr>
          <w:rFonts w:ascii="Courier New" w:hAnsi="Courier New" w:cs="Courier New"/>
          <w:sz w:val="28"/>
          <w:szCs w:val="28"/>
        </w:rPr>
        <w:t xml:space="preserve">механизм, определенный для </w:t>
      </w:r>
      <w:proofErr w:type="spellStart"/>
      <w:r w:rsidR="00345AD2" w:rsidRPr="00345AD2">
        <w:rPr>
          <w:rFonts w:ascii="Courier New" w:hAnsi="Courier New" w:cs="Courier New"/>
          <w:sz w:val="28"/>
          <w:szCs w:val="28"/>
        </w:rPr>
        <w:t>сериализации</w:t>
      </w:r>
      <w:proofErr w:type="spellEnd"/>
      <w:r w:rsidR="00345AD2" w:rsidRPr="00345AD2">
        <w:rPr>
          <w:rFonts w:ascii="Courier New" w:hAnsi="Courier New" w:cs="Courier New"/>
          <w:sz w:val="28"/>
          <w:szCs w:val="28"/>
        </w:rPr>
        <w:t xml:space="preserve"> информационных наборов XML (информационных наборов), содержащих двоичные данные, а также </w:t>
      </w:r>
      <w:proofErr w:type="spellStart"/>
      <w:r w:rsidR="00345AD2" w:rsidRPr="00345AD2">
        <w:rPr>
          <w:rFonts w:ascii="Courier New" w:hAnsi="Courier New" w:cs="Courier New"/>
          <w:sz w:val="28"/>
          <w:szCs w:val="28"/>
        </w:rPr>
        <w:t>десериализации</w:t>
      </w:r>
      <w:proofErr w:type="spellEnd"/>
      <w:r w:rsidR="00345AD2" w:rsidRPr="00345AD2">
        <w:rPr>
          <w:rFonts w:ascii="Courier New" w:hAnsi="Courier New" w:cs="Courier New"/>
          <w:sz w:val="28"/>
          <w:szCs w:val="28"/>
        </w:rPr>
        <w:t xml:space="preserve"> обратно в информационный набор XML</w:t>
      </w:r>
      <w:r w:rsidRPr="00345AD2">
        <w:rPr>
          <w:rFonts w:ascii="Courier New" w:hAnsi="Courier New" w:cs="Courier New"/>
          <w:sz w:val="28"/>
          <w:szCs w:val="28"/>
        </w:rPr>
        <w:t>,</w:t>
      </w:r>
      <w:r w:rsidRPr="003E1321">
        <w:rPr>
          <w:rFonts w:ascii="Courier New" w:hAnsi="Courier New" w:cs="Courier New"/>
          <w:sz w:val="28"/>
          <w:szCs w:val="28"/>
        </w:rPr>
        <w:t xml:space="preserve"> </w:t>
      </w:r>
    </w:p>
    <w:p w:rsidR="00E849CC" w:rsidRPr="00E849CC" w:rsidRDefault="00E849CC" w:rsidP="00E849CC">
      <w:pPr>
        <w:jc w:val="both"/>
        <w:rPr>
          <w:rFonts w:ascii="Courier New" w:hAnsi="Courier New" w:cs="Courier New"/>
          <w:sz w:val="28"/>
          <w:szCs w:val="28"/>
        </w:rPr>
      </w:pPr>
      <w:proofErr w:type="spellStart"/>
      <w:r w:rsidRPr="00345AD2">
        <w:rPr>
          <w:rFonts w:ascii="Courier New" w:hAnsi="Courier New" w:cs="Courier New"/>
          <w:b/>
          <w:sz w:val="28"/>
          <w:szCs w:val="28"/>
          <w:lang w:val="en-US"/>
        </w:rPr>
        <w:t>xmime</w:t>
      </w:r>
      <w:proofErr w:type="spellEnd"/>
    </w:p>
    <w:p w:rsidR="00E849CC" w:rsidRDefault="00E849CC" w:rsidP="0028126D">
      <w:pPr>
        <w:widowControl w:val="0"/>
        <w:autoSpaceDE w:val="0"/>
        <w:autoSpaceDN w:val="0"/>
        <w:adjustRightInd w:val="0"/>
        <w:ind w:firstLine="709"/>
        <w:jc w:val="both"/>
        <w:rPr>
          <w:rFonts w:ascii="Times New Roman" w:hAnsi="Times New Roman" w:cs="Times New Roman"/>
          <w:kern w:val="1"/>
          <w:sz w:val="28"/>
          <w:szCs w:val="28"/>
          <w:u w:color="6DB33F"/>
        </w:rPr>
      </w:pPr>
    </w:p>
    <w:p w:rsidR="00422E5A" w:rsidRPr="00422E5A" w:rsidRDefault="00422E5A" w:rsidP="0028126D">
      <w:pPr>
        <w:widowControl w:val="0"/>
        <w:autoSpaceDE w:val="0"/>
        <w:autoSpaceDN w:val="0"/>
        <w:adjustRightInd w:val="0"/>
        <w:ind w:firstLine="709"/>
        <w:jc w:val="both"/>
        <w:rPr>
          <w:rFonts w:ascii="Times New Roman" w:hAnsi="Times New Roman" w:cs="Times New Roman"/>
          <w:b/>
          <w:kern w:val="1"/>
          <w:sz w:val="28"/>
          <w:szCs w:val="28"/>
          <w:u w:color="6DB33F"/>
        </w:rPr>
      </w:pPr>
      <w:r w:rsidRPr="00422E5A">
        <w:rPr>
          <w:rFonts w:ascii="Times New Roman" w:hAnsi="Times New Roman" w:cs="Times New Roman"/>
          <w:b/>
          <w:kern w:val="1"/>
          <w:sz w:val="28"/>
          <w:szCs w:val="28"/>
          <w:u w:color="6DB33F"/>
        </w:rPr>
        <w:t>Пространства</w:t>
      </w:r>
      <w:r>
        <w:rPr>
          <w:rFonts w:ascii="Times New Roman" w:hAnsi="Times New Roman" w:cs="Times New Roman"/>
          <w:b/>
          <w:kern w:val="1"/>
          <w:sz w:val="28"/>
          <w:szCs w:val="28"/>
          <w:u w:color="6DB33F"/>
        </w:rPr>
        <w:t> </w:t>
      </w:r>
      <w:r w:rsidRPr="00422E5A">
        <w:rPr>
          <w:rFonts w:ascii="Times New Roman" w:hAnsi="Times New Roman" w:cs="Times New Roman"/>
          <w:b/>
          <w:kern w:val="1"/>
          <w:sz w:val="28"/>
          <w:szCs w:val="28"/>
          <w:u w:color="6DB33F"/>
        </w:rPr>
        <w:t>имён:</w:t>
      </w:r>
      <w:r w:rsidR="00C906F1">
        <w:rPr>
          <w:rFonts w:ascii="Times New Roman" w:hAnsi="Times New Roman" w:cs="Times New Roman"/>
          <w:b/>
          <w:kern w:val="1"/>
          <w:sz w:val="28"/>
          <w:szCs w:val="28"/>
          <w:u w:color="6DB33F"/>
        </w:rPr>
        <w:t xml:space="preserve"> </w:t>
      </w:r>
      <w:hyperlink r:id="rId18" w:history="1">
        <w:r w:rsidRPr="00C906F1">
          <w:rPr>
            <w:rStyle w:val="a4"/>
            <w:rFonts w:ascii="Consolas" w:hAnsi="Consolas" w:cs="Times New Roman"/>
            <w:b/>
            <w:kern w:val="1"/>
            <w:u w:color="6DB33F"/>
          </w:rPr>
          <w:t>https://www.informit.com/articles/article.aspx?p=169106&amp;seqNum=2</w:t>
        </w:r>
      </w:hyperlink>
    </w:p>
    <w:p w:rsid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i/>
          <w:iCs/>
          <w:color w:val="000000"/>
          <w:sz w:val="28"/>
          <w:szCs w:val="28"/>
          <w:shd w:val="clear" w:color="auto" w:fill="FFFFFF"/>
        </w:rPr>
        <w:t>Пространства</w:t>
      </w:r>
      <w:r w:rsidRPr="00422E5A">
        <w:rPr>
          <w:rFonts w:ascii="Times New Roman" w:hAnsi="Times New Roman" w:cs="Times New Roman"/>
          <w:color w:val="000000"/>
          <w:sz w:val="28"/>
          <w:szCs w:val="28"/>
          <w:shd w:val="clear" w:color="auto" w:fill="FFFFFF"/>
        </w:rPr>
        <w:t>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играют</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важную</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роль</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в сообщениях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xml:space="preserve">.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сообщение может включать в себя несколько различных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 элементов в </w:t>
      </w:r>
      <w:r w:rsidRPr="00422E5A">
        <w:rPr>
          <w:rStyle w:val="HTML"/>
          <w:rFonts w:ascii="Times New Roman" w:eastAsiaTheme="minorHAnsi" w:hAnsi="Times New Roman" w:cs="Times New Roman"/>
          <w:color w:val="000000"/>
          <w:sz w:val="28"/>
          <w:szCs w:val="28"/>
          <w:bdr w:val="none" w:sz="0" w:space="0" w:color="auto" w:frame="1"/>
          <w:shd w:val="clear" w:color="auto" w:fill="FFFFFF"/>
          <w:lang w:val="en-US"/>
        </w:rPr>
        <w:t>Header</w:t>
      </w:r>
      <w:r w:rsidRPr="00422E5A">
        <w:rPr>
          <w:rFonts w:ascii="Times New Roman" w:hAnsi="Times New Roman" w:cs="Times New Roman"/>
          <w:color w:val="000000"/>
          <w:sz w:val="28"/>
          <w:szCs w:val="28"/>
          <w:shd w:val="clear" w:color="auto" w:fill="FFFFFF"/>
        </w:rPr>
        <w:t> и </w:t>
      </w:r>
      <w:r w:rsidRPr="00422E5A">
        <w:rPr>
          <w:rStyle w:val="HTML"/>
          <w:rFonts w:ascii="Times New Roman" w:eastAsiaTheme="minorHAnsi" w:hAnsi="Times New Roman" w:cs="Times New Roman"/>
          <w:color w:val="000000"/>
          <w:sz w:val="28"/>
          <w:szCs w:val="28"/>
          <w:bdr w:val="none" w:sz="0" w:space="0" w:color="auto" w:frame="1"/>
          <w:shd w:val="clear" w:color="auto" w:fill="FFFFFF"/>
          <w:lang w:val="en-US"/>
        </w:rPr>
        <w:t>Body</w:t>
      </w:r>
      <w:r>
        <w:rPr>
          <w:rFonts w:ascii="Times New Roman" w:hAnsi="Times New Roman" w:cs="Times New Roman"/>
          <w:color w:val="000000"/>
          <w:sz w:val="28"/>
          <w:szCs w:val="28"/>
          <w:shd w:val="clear" w:color="auto" w:fill="FFFFFF"/>
        </w:rPr>
        <w:t>, и</w:t>
      </w:r>
      <w:r w:rsidRPr="00422E5A">
        <w:rPr>
          <w:rFonts w:ascii="Times New Roman" w:hAnsi="Times New Roman" w:cs="Times New Roman"/>
          <w:color w:val="000000"/>
          <w:sz w:val="28"/>
          <w:szCs w:val="28"/>
          <w:shd w:val="clear" w:color="auto" w:fill="FFFFFF"/>
        </w:rPr>
        <w:t>, ч</w:t>
      </w:r>
      <w:r>
        <w:rPr>
          <w:rFonts w:ascii="Times New Roman" w:hAnsi="Times New Roman" w:cs="Times New Roman"/>
          <w:color w:val="000000"/>
          <w:sz w:val="28"/>
          <w:szCs w:val="28"/>
          <w:shd w:val="clear" w:color="auto" w:fill="FFFFFF"/>
        </w:rPr>
        <w:t>тобы избежать столкновения имен</w:t>
      </w:r>
      <w:r w:rsidRPr="00422E5A">
        <w:rPr>
          <w:rFonts w:ascii="Times New Roman" w:hAnsi="Times New Roman" w:cs="Times New Roman"/>
          <w:color w:val="000000"/>
          <w:sz w:val="28"/>
          <w:szCs w:val="28"/>
          <w:shd w:val="clear" w:color="auto" w:fill="FFFFFF"/>
        </w:rPr>
        <w:t>, каждый из этих элементов должно быть идентифицировано уникальным пространством имен.</w:t>
      </w:r>
    </w:p>
    <w:p w:rsidR="00422E5A" w:rsidRPr="00422E5A" w:rsidRDefault="00422E5A"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422E5A">
        <w:rPr>
          <w:rFonts w:ascii="Times New Roman" w:hAnsi="Times New Roman" w:cs="Times New Roman"/>
          <w:color w:val="000000"/>
          <w:sz w:val="28"/>
          <w:szCs w:val="28"/>
          <w:shd w:val="clear" w:color="auto" w:fill="FFFFFF"/>
        </w:rPr>
        <w:t>Использование пространств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делает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гибким</w:t>
      </w:r>
      <w:r w:rsidR="007A0D93">
        <w:rPr>
          <w:rFonts w:ascii="Times New Roman" w:hAnsi="Times New Roman" w:cs="Times New Roman"/>
          <w:color w:val="000000"/>
          <w:sz w:val="28"/>
          <w:szCs w:val="28"/>
          <w:shd w:val="clear" w:color="auto" w:fill="FFFFFF"/>
        </w:rPr>
        <w:t xml:space="preserve"> и расширяемым протоколом</w:t>
      </w:r>
      <w:r w:rsidRPr="00422E5A">
        <w:rPr>
          <w:rFonts w:ascii="Times New Roman" w:hAnsi="Times New Roman" w:cs="Times New Roman"/>
          <w:color w:val="000000"/>
          <w:sz w:val="28"/>
          <w:szCs w:val="28"/>
          <w:shd w:val="clear" w:color="auto" w:fill="FFFFFF"/>
        </w:rPr>
        <w:t>.</w:t>
      </w:r>
    </w:p>
    <w:p w:rsidR="00422E5A" w:rsidRPr="00422E5A" w:rsidRDefault="00422E5A" w:rsidP="0028126D">
      <w:pPr>
        <w:widowControl w:val="0"/>
        <w:autoSpaceDE w:val="0"/>
        <w:autoSpaceDN w:val="0"/>
        <w:adjustRightInd w:val="0"/>
        <w:ind w:firstLine="709"/>
        <w:jc w:val="both"/>
        <w:rPr>
          <w:rStyle w:val="HTML"/>
          <w:rFonts w:ascii="Times New Roman" w:eastAsiaTheme="minorHAnsi" w:hAnsi="Times New Roman" w:cs="Times New Roman"/>
          <w:color w:val="000000"/>
          <w:sz w:val="28"/>
          <w:szCs w:val="28"/>
          <w:bdr w:val="none" w:sz="0" w:space="0" w:color="auto" w:frame="1"/>
          <w:shd w:val="clear" w:color="auto" w:fill="FFFFFF"/>
        </w:rPr>
      </w:pPr>
      <w:r w:rsidRPr="00422E5A">
        <w:rPr>
          <w:rStyle w:val="HTML"/>
          <w:rFonts w:ascii="Times New Roman" w:eastAsiaTheme="minorHAnsi" w:hAnsi="Times New Roman" w:cs="Times New Roman"/>
          <w:color w:val="000000"/>
          <w:sz w:val="28"/>
          <w:szCs w:val="28"/>
          <w:bdr w:val="none" w:sz="0" w:space="0" w:color="auto" w:frame="1"/>
          <w:shd w:val="clear" w:color="auto" w:fill="FFFFFF"/>
        </w:rPr>
        <w:t>Envelope</w:t>
      </w:r>
      <w:r w:rsidRPr="00422E5A">
        <w:rPr>
          <w:rFonts w:ascii="Times New Roman" w:hAnsi="Times New Roman" w:cs="Times New Roman"/>
          <w:color w:val="000000"/>
          <w:sz w:val="28"/>
          <w:szCs w:val="28"/>
          <w:shd w:val="clear" w:color="auto" w:fill="FFFFFF"/>
        </w:rPr>
        <w:t> , определяет пространство имен стандартных элементов </w:t>
      </w:r>
      <w:r w:rsidRPr="00422E5A">
        <w:rPr>
          <w:rFonts w:ascii="Times New Roman" w:hAnsi="Times New Roman" w:cs="Times New Roman"/>
          <w:i/>
          <w:iCs/>
          <w:color w:val="000000"/>
          <w:sz w:val="28"/>
          <w:szCs w:val="28"/>
          <w:shd w:val="clear" w:color="auto" w:fill="FFFFFF"/>
        </w:rPr>
        <w:t xml:space="preserve">SOAP </w:t>
      </w:r>
      <w:r w:rsidRPr="00422E5A">
        <w:rPr>
          <w:rFonts w:ascii="Times New Roman" w:hAnsi="Times New Roman" w:cs="Times New Roman"/>
          <w:i/>
          <w:iCs/>
          <w:color w:val="000000"/>
          <w:sz w:val="28"/>
          <w:szCs w:val="28"/>
          <w:shd w:val="clear" w:color="auto" w:fill="FFFFFF"/>
        </w:rPr>
        <w:lastRenderedPageBreak/>
        <w:t>- </w:t>
      </w:r>
      <w:r w:rsidRPr="00422E5A">
        <w:rPr>
          <w:rStyle w:val="HTML"/>
          <w:rFonts w:ascii="Times New Roman" w:eastAsiaTheme="minorHAnsi" w:hAnsi="Times New Roman" w:cs="Times New Roman"/>
          <w:color w:val="000000"/>
          <w:sz w:val="28"/>
          <w:szCs w:val="28"/>
          <w:bdr w:val="none" w:sz="0" w:space="0" w:color="auto" w:frame="1"/>
          <w:shd w:val="clear" w:color="auto" w:fill="FFFFFF"/>
        </w:rPr>
        <w:t>Envelope</w:t>
      </w:r>
      <w:r w:rsidRPr="00422E5A">
        <w:rPr>
          <w:rFonts w:ascii="Times New Roman" w:hAnsi="Times New Roman" w:cs="Times New Roman"/>
          <w:color w:val="000000"/>
          <w:sz w:val="28"/>
          <w:szCs w:val="28"/>
          <w:shd w:val="clear" w:color="auto" w:fill="FFFFFF"/>
        </w:rPr>
        <w:t> , </w:t>
      </w:r>
      <w:r w:rsidRPr="00422E5A">
        <w:rPr>
          <w:rStyle w:val="HTML"/>
          <w:rFonts w:ascii="Times New Roman" w:eastAsiaTheme="minorHAnsi" w:hAnsi="Times New Roman" w:cs="Times New Roman"/>
          <w:color w:val="000000"/>
          <w:sz w:val="28"/>
          <w:szCs w:val="28"/>
          <w:bdr w:val="none" w:sz="0" w:space="0" w:color="auto" w:frame="1"/>
          <w:shd w:val="clear" w:color="auto" w:fill="FFFFFF"/>
        </w:rPr>
        <w:t>Header</w:t>
      </w:r>
      <w:r w:rsidRPr="00422E5A">
        <w:rPr>
          <w:rFonts w:ascii="Times New Roman" w:hAnsi="Times New Roman" w:cs="Times New Roman"/>
          <w:color w:val="000000"/>
          <w:sz w:val="28"/>
          <w:szCs w:val="28"/>
          <w:shd w:val="clear" w:color="auto" w:fill="FFFFFF"/>
        </w:rPr>
        <w:t> и </w:t>
      </w:r>
      <w:r w:rsidRPr="00422E5A">
        <w:rPr>
          <w:rStyle w:val="HTML"/>
          <w:rFonts w:ascii="Times New Roman" w:eastAsiaTheme="minorHAnsi" w:hAnsi="Times New Roman" w:cs="Times New Roman"/>
          <w:color w:val="000000"/>
          <w:sz w:val="28"/>
          <w:szCs w:val="28"/>
          <w:bdr w:val="none" w:sz="0" w:space="0" w:color="auto" w:frame="1"/>
          <w:shd w:val="clear" w:color="auto" w:fill="FFFFFF"/>
        </w:rPr>
        <w:t>Body.</w:t>
      </w:r>
    </w:p>
    <w:p w:rsidR="00422E5A" w:rsidRP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color w:val="000000"/>
          <w:sz w:val="28"/>
          <w:szCs w:val="28"/>
          <w:shd w:val="clear" w:color="auto" w:fill="FFFFFF"/>
        </w:rPr>
        <w:t>Каждый блок </w:t>
      </w:r>
      <w:r w:rsidRPr="00422E5A">
        <w:rPr>
          <w:rStyle w:val="HTML"/>
          <w:rFonts w:ascii="Times New Roman" w:eastAsiaTheme="minorHAnsi" w:hAnsi="Times New Roman" w:cs="Times New Roman"/>
          <w:color w:val="000000"/>
          <w:sz w:val="28"/>
          <w:szCs w:val="28"/>
          <w:bdr w:val="none" w:sz="0" w:space="0" w:color="auto" w:frame="1"/>
          <w:shd w:val="clear" w:color="auto" w:fill="FFFFFF"/>
        </w:rPr>
        <w:t>заголовка в</w:t>
      </w:r>
      <w:r w:rsidRPr="00422E5A">
        <w:rPr>
          <w:rFonts w:ascii="Times New Roman" w:hAnsi="Times New Roman" w:cs="Times New Roman"/>
          <w:color w:val="000000"/>
          <w:sz w:val="28"/>
          <w:szCs w:val="28"/>
          <w:shd w:val="clear" w:color="auto" w:fill="FFFFFF"/>
        </w:rPr>
        <w:t> элементе </w:t>
      </w:r>
      <w:r w:rsidRPr="00422E5A">
        <w:rPr>
          <w:rStyle w:val="HTML"/>
          <w:rFonts w:ascii="Times New Roman" w:eastAsiaTheme="minorHAnsi" w:hAnsi="Times New Roman" w:cs="Times New Roman"/>
          <w:color w:val="000000"/>
          <w:sz w:val="28"/>
          <w:szCs w:val="28"/>
          <w:shd w:val="clear" w:color="auto" w:fill="FFFFFF"/>
        </w:rPr>
        <w:t>Header</w:t>
      </w:r>
      <w:r w:rsidRPr="00422E5A">
        <w:rPr>
          <w:rFonts w:ascii="Times New Roman" w:hAnsi="Times New Roman" w:cs="Times New Roman"/>
          <w:color w:val="000000"/>
          <w:sz w:val="28"/>
          <w:szCs w:val="28"/>
          <w:shd w:val="clear" w:color="auto" w:fill="FFFFFF"/>
        </w:rPr>
        <w:t> должен иметь собственное пространство имен. Это особенно важно, поскольку пространства имен помогают приложениям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идентифицировать блоки заголовков и обрабатывать их отдельно.</w:t>
      </w:r>
    </w:p>
    <w:p w:rsid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color w:val="000000"/>
          <w:sz w:val="28"/>
          <w:szCs w:val="28"/>
          <w:shd w:val="clear" w:color="auto" w:fill="FFFFFF"/>
        </w:rPr>
        <w:t>Реальная</w:t>
      </w:r>
      <w:r w:rsidR="00B07FCB">
        <w:rPr>
          <w:rFonts w:ascii="Times New Roman" w:hAnsi="Times New Roman" w:cs="Times New Roman"/>
          <w:color w:val="000000"/>
          <w:sz w:val="28"/>
          <w:szCs w:val="28"/>
          <w:shd w:val="clear" w:color="auto" w:fill="FFFFFF"/>
        </w:rPr>
        <w:t xml:space="preserve"> </w:t>
      </w:r>
      <w:r w:rsidRPr="00422E5A">
        <w:rPr>
          <w:rFonts w:ascii="Times New Roman" w:hAnsi="Times New Roman" w:cs="Times New Roman"/>
          <w:color w:val="000000"/>
          <w:sz w:val="28"/>
          <w:szCs w:val="28"/>
          <w:shd w:val="clear" w:color="auto" w:fill="FFFFFF"/>
        </w:rPr>
        <w:t>сила пространств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выходит за рамки простого предотвращения конфликтов имен, а также правильного управления версиями и обработкой. Использование полных имен для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и данных приложения сообщает получателю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как обрабатывать сообщение, и какие схемы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применять для проверки его содержимого. Например, различия в конкретной версии блока заголовка могут повлиять на то, как получатель обрабатывает сообщения, поэтому определение версии блока заголовка по его пространству имен позволяет получателю переключать модели обработки или отклонять сообщения, если он не поддерживает указанная версия.</w:t>
      </w:r>
    </w:p>
    <w:p w:rsidR="00C906F1" w:rsidRPr="00422E5A" w:rsidRDefault="00C906F1" w:rsidP="0028126D">
      <w:pPr>
        <w:widowControl w:val="0"/>
        <w:autoSpaceDE w:val="0"/>
        <w:autoSpaceDN w:val="0"/>
        <w:adjustRightInd w:val="0"/>
        <w:ind w:firstLine="709"/>
        <w:jc w:val="both"/>
        <w:rPr>
          <w:rFonts w:ascii="Times New Roman" w:hAnsi="Times New Roman" w:cs="Times New Roman"/>
          <w:kern w:val="1"/>
          <w:sz w:val="28"/>
          <w:szCs w:val="28"/>
          <w:u w:color="6DB33F"/>
        </w:rPr>
      </w:pPr>
    </w:p>
    <w:p w:rsidR="0028126D" w:rsidRPr="007B5FD9" w:rsidRDefault="0028126D" w:rsidP="0028126D">
      <w:pPr>
        <w:widowControl w:val="0"/>
        <w:autoSpaceDE w:val="0"/>
        <w:autoSpaceDN w:val="0"/>
        <w:adjustRightInd w:val="0"/>
        <w:ind w:firstLine="709"/>
        <w:jc w:val="both"/>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t>Ключевые аспекты:</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стоит учитывать следующие моменты</w:t>
      </w:r>
    </w:p>
    <w:p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Header является не обязательным.</w:t>
      </w:r>
    </w:p>
    <w:p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Этот элемент используется для добавления новых возможностей и функциональности.</w:t>
      </w:r>
    </w:p>
    <w:p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header можно использовать несколько раз в файле.</w:t>
      </w:r>
    </w:p>
    <w:p w:rsidR="0028126D"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Header является первым к прочтению файлом внутри элемента envelope.</w:t>
      </w:r>
    </w:p>
    <w:p w:rsidR="00C906F1" w:rsidRPr="003B67DE" w:rsidRDefault="00C906F1" w:rsidP="00C906F1">
      <w:pPr>
        <w:widowControl w:val="0"/>
        <w:tabs>
          <w:tab w:val="left" w:pos="220"/>
          <w:tab w:val="left" w:pos="720"/>
        </w:tabs>
        <w:autoSpaceDE w:val="0"/>
        <w:autoSpaceDN w:val="0"/>
        <w:adjustRightInd w:val="0"/>
        <w:spacing w:line="240" w:lineRule="auto"/>
        <w:ind w:left="1429"/>
        <w:jc w:val="both"/>
        <w:rPr>
          <w:rFonts w:ascii="Times New Roman" w:hAnsi="Times New Roman" w:cs="Times New Roman"/>
          <w:kern w:val="1"/>
          <w:sz w:val="28"/>
          <w:szCs w:val="28"/>
          <w:u w:color="6DB33F"/>
        </w:rPr>
      </w:pPr>
    </w:p>
    <w:p w:rsidR="0028126D" w:rsidRPr="007B5FD9" w:rsidRDefault="0028126D" w:rsidP="0028126D">
      <w:pPr>
        <w:widowControl w:val="0"/>
        <w:autoSpaceDE w:val="0"/>
        <w:autoSpaceDN w:val="0"/>
        <w:adjustRightInd w:val="0"/>
        <w:ind w:firstLine="709"/>
        <w:jc w:val="both"/>
        <w:rPr>
          <w:rFonts w:ascii="Times New Roman" w:hAnsi="Times New Roman" w:cs="Times New Roman"/>
          <w:b/>
          <w:bCs/>
          <w:kern w:val="1"/>
          <w:sz w:val="28"/>
          <w:szCs w:val="28"/>
          <w:u w:color="6DB33F"/>
        </w:rPr>
      </w:pPr>
      <w:proofErr w:type="spellStart"/>
      <w:r w:rsidRPr="007B5FD9">
        <w:rPr>
          <w:rFonts w:ascii="Times New Roman" w:hAnsi="Times New Roman" w:cs="Times New Roman"/>
          <w:b/>
          <w:bCs/>
          <w:kern w:val="1"/>
          <w:sz w:val="28"/>
          <w:szCs w:val="28"/>
          <w:u w:color="6DB33F"/>
        </w:rPr>
        <w:t>Аттрибуты</w:t>
      </w:r>
      <w:proofErr w:type="spellEnd"/>
      <w:r w:rsidRPr="007B5FD9">
        <w:rPr>
          <w:rFonts w:ascii="Times New Roman" w:hAnsi="Times New Roman" w:cs="Times New Roman"/>
          <w:b/>
          <w:bCs/>
          <w:kern w:val="1"/>
          <w:sz w:val="28"/>
          <w:szCs w:val="28"/>
          <w:u w:color="6DB33F"/>
        </w:rPr>
        <w:t xml:space="preserve"> элемента </w:t>
      </w:r>
      <w:proofErr w:type="spellStart"/>
      <w:r w:rsidRPr="007B5FD9">
        <w:rPr>
          <w:rFonts w:ascii="Times New Roman" w:hAnsi="Times New Roman" w:cs="Times New Roman"/>
          <w:b/>
          <w:bCs/>
          <w:kern w:val="1"/>
          <w:sz w:val="28"/>
          <w:szCs w:val="28"/>
          <w:u w:color="6DB33F"/>
        </w:rPr>
        <w:t>Header</w:t>
      </w:r>
      <w:proofErr w:type="spellEnd"/>
    </w:p>
    <w:p w:rsidR="0028126D" w:rsidRPr="007B5FD9" w:rsidRDefault="0081768C" w:rsidP="0028126D">
      <w:pPr>
        <w:widowControl w:val="0"/>
        <w:autoSpaceDE w:val="0"/>
        <w:autoSpaceDN w:val="0"/>
        <w:adjustRightInd w:val="0"/>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Элемент Header может иметь следующие два ат</w:t>
      </w:r>
      <w:r w:rsidR="0028126D" w:rsidRPr="007B5FD9">
        <w:rPr>
          <w:rFonts w:ascii="Times New Roman" w:hAnsi="Times New Roman" w:cs="Times New Roman"/>
          <w:kern w:val="1"/>
          <w:sz w:val="28"/>
          <w:szCs w:val="28"/>
          <w:u w:color="6DB33F"/>
        </w:rPr>
        <w:t>рибута:</w:t>
      </w:r>
    </w:p>
    <w:p w:rsidR="0028126D" w:rsidRPr="007B5FD9" w:rsidRDefault="0028126D" w:rsidP="0028126D">
      <w:pPr>
        <w:widowControl w:val="0"/>
        <w:numPr>
          <w:ilvl w:val="0"/>
          <w:numId w:val="12"/>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Actor</w:t>
      </w:r>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Протокол SOAP определяет расположение сообщения, как список сервисов SOAP. Каждый из этих промежуточных сервисов может выполнять опред</w:t>
      </w:r>
      <w:r w:rsidR="00B536B9">
        <w:rPr>
          <w:rFonts w:ascii="Times New Roman" w:hAnsi="Times New Roman" w:cs="Times New Roman"/>
          <w:kern w:val="1"/>
          <w:sz w:val="28"/>
          <w:szCs w:val="28"/>
          <w:u w:color="6DB33F"/>
        </w:rPr>
        <w:t>ел</w:t>
      </w:r>
      <w:r w:rsidRPr="007B5FD9">
        <w:rPr>
          <w:rFonts w:ascii="Times New Roman" w:hAnsi="Times New Roman" w:cs="Times New Roman"/>
          <w:kern w:val="1"/>
          <w:sz w:val="28"/>
          <w:szCs w:val="28"/>
          <w:u w:color="6DB33F"/>
        </w:rPr>
        <w:t xml:space="preserve">ённую работу, а затем передавать сообщение следующему </w:t>
      </w:r>
      <w:r w:rsidR="00B536B9">
        <w:rPr>
          <w:rFonts w:ascii="Times New Roman" w:hAnsi="Times New Roman" w:cs="Times New Roman"/>
          <w:kern w:val="1"/>
          <w:sz w:val="28"/>
          <w:szCs w:val="28"/>
          <w:u w:color="6DB33F"/>
        </w:rPr>
        <w:t>сервису по цепочке. С помощью а</w:t>
      </w:r>
      <w:r w:rsidRPr="007B5FD9">
        <w:rPr>
          <w:rFonts w:ascii="Times New Roman" w:hAnsi="Times New Roman" w:cs="Times New Roman"/>
          <w:kern w:val="1"/>
          <w:sz w:val="28"/>
          <w:szCs w:val="28"/>
          <w:u w:color="6DB33F"/>
        </w:rPr>
        <w:t>трибута Actor, клиент может определить получателя элемента header.</w:t>
      </w:r>
    </w:p>
    <w:p w:rsidR="0028126D" w:rsidRPr="0081768C" w:rsidRDefault="0028126D" w:rsidP="0081768C">
      <w:pPr>
        <w:widowControl w:val="0"/>
        <w:numPr>
          <w:ilvl w:val="0"/>
          <w:numId w:val="12"/>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MustUnderstand</w:t>
      </w:r>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Этот аттрибут показывает, является ли элемент обязательным или опциональным (</w:t>
      </w:r>
      <w:r w:rsidRPr="007B5FD9">
        <w:rPr>
          <w:rFonts w:ascii="Times New Roman" w:hAnsi="Times New Roman" w:cs="Times New Roman"/>
          <w:b/>
          <w:bCs/>
          <w:kern w:val="1"/>
          <w:sz w:val="28"/>
          <w:szCs w:val="28"/>
          <w:u w:color="6DB33F"/>
        </w:rPr>
        <w:t>true – </w:t>
      </w:r>
      <w:r w:rsidRPr="007B5FD9">
        <w:rPr>
          <w:rFonts w:ascii="Times New Roman" w:hAnsi="Times New Roman" w:cs="Times New Roman"/>
          <w:kern w:val="1"/>
          <w:sz w:val="28"/>
          <w:szCs w:val="28"/>
          <w:u w:color="6DB33F"/>
        </w:rPr>
        <w:t>обязательный, </w:t>
      </w:r>
      <w:r w:rsidRPr="007B5FD9">
        <w:rPr>
          <w:rFonts w:ascii="Times New Roman" w:hAnsi="Times New Roman" w:cs="Times New Roman"/>
          <w:b/>
          <w:bCs/>
          <w:kern w:val="1"/>
          <w:sz w:val="28"/>
          <w:szCs w:val="28"/>
          <w:u w:color="6DB33F"/>
        </w:rPr>
        <w:t>false </w:t>
      </w:r>
      <w:r w:rsidRPr="007B5FD9">
        <w:rPr>
          <w:rFonts w:ascii="Times New Roman" w:hAnsi="Times New Roman" w:cs="Times New Roman"/>
          <w:kern w:val="1"/>
          <w:sz w:val="28"/>
          <w:szCs w:val="28"/>
          <w:u w:color="6DB33F"/>
        </w:rPr>
        <w:t>– нет). Если элемент обязательный, то получатель ведомляется об этом и обрабатывает элемент </w:t>
      </w:r>
      <w:r w:rsidRPr="007B5FD9">
        <w:rPr>
          <w:rFonts w:ascii="Times New Roman" w:hAnsi="Times New Roman" w:cs="Times New Roman"/>
          <w:b/>
          <w:bCs/>
          <w:kern w:val="1"/>
          <w:sz w:val="28"/>
          <w:szCs w:val="28"/>
          <w:u w:color="6DB33F"/>
        </w:rPr>
        <w:t>header</w:t>
      </w:r>
      <w:r w:rsidRPr="007B5FD9">
        <w:rPr>
          <w:rFonts w:ascii="Times New Roman" w:hAnsi="Times New Roman" w:cs="Times New Roman"/>
          <w:kern w:val="1"/>
          <w:sz w:val="28"/>
          <w:szCs w:val="28"/>
          <w:u w:color="6DB33F"/>
        </w:rPr>
        <w:t xml:space="preserve"> соответственно указанной семантике, </w:t>
      </w:r>
      <w:r w:rsidR="0081768C">
        <w:rPr>
          <w:rFonts w:ascii="Times New Roman" w:hAnsi="Times New Roman" w:cs="Times New Roman"/>
          <w:kern w:val="1"/>
          <w:sz w:val="28"/>
          <w:szCs w:val="28"/>
          <w:u w:color="6DB33F"/>
        </w:rPr>
        <w:t>ли</w:t>
      </w:r>
      <w:r w:rsidRPr="007B5FD9">
        <w:rPr>
          <w:rFonts w:ascii="Times New Roman" w:hAnsi="Times New Roman" w:cs="Times New Roman"/>
          <w:kern w:val="1"/>
          <w:sz w:val="28"/>
          <w:szCs w:val="28"/>
          <w:u w:color="6DB33F"/>
        </w:rPr>
        <w:t>бо в</w:t>
      </w:r>
      <w:r w:rsidR="0081768C">
        <w:rPr>
          <w:rFonts w:ascii="Times New Roman" w:hAnsi="Times New Roman" w:cs="Times New Roman"/>
          <w:kern w:val="1"/>
          <w:sz w:val="28"/>
          <w:szCs w:val="28"/>
          <w:u w:color="6DB33F"/>
        </w:rPr>
        <w:t>о</w:t>
      </w:r>
      <w:r w:rsidRPr="007B5FD9">
        <w:rPr>
          <w:rFonts w:ascii="Times New Roman" w:hAnsi="Times New Roman" w:cs="Times New Roman"/>
          <w:kern w:val="1"/>
          <w:sz w:val="28"/>
          <w:szCs w:val="28"/>
          <w:u w:color="6DB33F"/>
        </w:rPr>
        <w:t>звращает ошибку.</w:t>
      </w:r>
    </w:p>
    <w:p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Body опредёлен содержит обязательную информацию, которая предназначена для конечного получателя SOAP сообщения.</w:t>
      </w:r>
    </w:p>
    <w:p w:rsidR="0028126D" w:rsidRDefault="0028126D" w:rsidP="0028126D">
      <w:pPr>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r w:rsidRPr="007B5FD9">
        <w:rPr>
          <w:rFonts w:ascii="Times New Roman" w:hAnsi="Times New Roman" w:cs="Times New Roman"/>
          <w:b/>
          <w:bCs/>
          <w:kern w:val="1"/>
          <w:sz w:val="28"/>
          <w:szCs w:val="28"/>
          <w:u w:color="6DB33F"/>
        </w:rPr>
        <w:t>fault </w:t>
      </w:r>
      <w:r w:rsidRPr="007B5FD9">
        <w:rPr>
          <w:rFonts w:ascii="Times New Roman" w:hAnsi="Times New Roman" w:cs="Times New Roman"/>
          <w:kern w:val="1"/>
          <w:sz w:val="28"/>
          <w:szCs w:val="28"/>
          <w:u w:color="6DB33F"/>
        </w:rPr>
        <w:t>обрабатывается в случае какой-либо ошибки. Ошибка возвращается отправителю сообщения.</w:t>
      </w:r>
    </w:p>
    <w:p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lastRenderedPageBreak/>
        <w:t xml:space="preserve">атрибут </w:t>
      </w:r>
      <w:r w:rsidRPr="00C906F1">
        <w:rPr>
          <w:rFonts w:ascii="Courier New" w:hAnsi="Courier New" w:cs="Courier New"/>
          <w:b/>
          <w:sz w:val="28"/>
          <w:szCs w:val="28"/>
          <w:lang w:val="en-US"/>
        </w:rPr>
        <w:t>env</w:t>
      </w:r>
      <w:r w:rsidRPr="00C906F1">
        <w:rPr>
          <w:rFonts w:ascii="Courier New" w:hAnsi="Courier New" w:cs="Courier New"/>
          <w:b/>
          <w:sz w:val="28"/>
          <w:szCs w:val="28"/>
        </w:rPr>
        <w:t xml:space="preserve">: </w:t>
      </w:r>
      <w:r w:rsidRPr="00C906F1">
        <w:rPr>
          <w:rFonts w:ascii="Courier New" w:hAnsi="Courier New" w:cs="Courier New"/>
          <w:b/>
          <w:sz w:val="28"/>
          <w:szCs w:val="28"/>
          <w:lang w:val="en-US"/>
        </w:rPr>
        <w:t>mustUnderstand</w:t>
      </w:r>
      <w:r w:rsidRPr="00C906F1">
        <w:rPr>
          <w:rFonts w:ascii="Courier New" w:hAnsi="Courier New" w:cs="Courier New"/>
          <w:b/>
          <w:sz w:val="28"/>
          <w:szCs w:val="28"/>
        </w:rPr>
        <w:t xml:space="preserve"> = </w:t>
      </w:r>
      <w:r w:rsidRPr="00C906F1">
        <w:rPr>
          <w:rFonts w:ascii="Courier New" w:hAnsi="Courier New" w:cs="Courier New"/>
          <w:b/>
          <w:sz w:val="28"/>
          <w:szCs w:val="28"/>
          <w:lang w:val="en-US"/>
        </w:rPr>
        <w:t>true</w:t>
      </w:r>
      <w:r w:rsidRPr="00C906F1">
        <w:rPr>
          <w:rFonts w:ascii="Courier New" w:hAnsi="Courier New" w:cs="Courier New"/>
          <w:b/>
          <w:sz w:val="28"/>
          <w:szCs w:val="28"/>
        </w:rPr>
        <w:t xml:space="preserve">  </w:t>
      </w:r>
      <w:r w:rsidRPr="00C906F1">
        <w:rPr>
          <w:rFonts w:ascii="Courier New" w:hAnsi="Courier New" w:cs="Courier New"/>
          <w:sz w:val="28"/>
          <w:szCs w:val="28"/>
        </w:rPr>
        <w:t xml:space="preserve">требует обязательную обработку; если обработчик не разобрал блок, то обработка прерывается и формируется сообщение с блоком </w:t>
      </w:r>
      <w:r w:rsidRPr="00C906F1">
        <w:rPr>
          <w:rFonts w:ascii="Courier New" w:hAnsi="Courier New" w:cs="Courier New"/>
          <w:sz w:val="28"/>
          <w:szCs w:val="28"/>
          <w:lang w:val="en-US"/>
        </w:rPr>
        <w:t>Fault</w:t>
      </w:r>
      <w:r w:rsidRPr="00C906F1">
        <w:rPr>
          <w:rFonts w:ascii="Courier New" w:hAnsi="Courier New" w:cs="Courier New"/>
          <w:sz w:val="28"/>
          <w:szCs w:val="28"/>
        </w:rPr>
        <w:t>.</w:t>
      </w:r>
    </w:p>
    <w:p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r w:rsidRPr="00C906F1">
        <w:rPr>
          <w:rFonts w:ascii="Courier New" w:hAnsi="Courier New" w:cs="Courier New"/>
          <w:b/>
          <w:sz w:val="28"/>
          <w:szCs w:val="28"/>
          <w:lang w:val="en-US"/>
        </w:rPr>
        <w:t>env</w:t>
      </w:r>
      <w:r w:rsidRPr="00C906F1">
        <w:rPr>
          <w:rFonts w:ascii="Courier New" w:hAnsi="Courier New" w:cs="Courier New"/>
          <w:b/>
          <w:sz w:val="28"/>
          <w:szCs w:val="28"/>
        </w:rPr>
        <w:t xml:space="preserve">: </w:t>
      </w:r>
      <w:r w:rsidRPr="00C906F1">
        <w:rPr>
          <w:rFonts w:ascii="Courier New" w:hAnsi="Courier New" w:cs="Courier New"/>
          <w:b/>
          <w:sz w:val="28"/>
          <w:szCs w:val="28"/>
          <w:lang w:val="en-US"/>
        </w:rPr>
        <w:t>mustUnderstand</w:t>
      </w:r>
      <w:r w:rsidRPr="00C906F1">
        <w:rPr>
          <w:rFonts w:ascii="Courier New" w:hAnsi="Courier New" w:cs="Courier New"/>
          <w:b/>
          <w:sz w:val="28"/>
          <w:szCs w:val="28"/>
        </w:rPr>
        <w:t xml:space="preserve"> = </w:t>
      </w:r>
      <w:r w:rsidRPr="00C906F1">
        <w:rPr>
          <w:rFonts w:ascii="Courier New" w:hAnsi="Courier New" w:cs="Courier New"/>
          <w:b/>
          <w:sz w:val="28"/>
          <w:szCs w:val="28"/>
          <w:lang w:val="en-US"/>
        </w:rPr>
        <w:t>false</w:t>
      </w:r>
      <w:r w:rsidRPr="00C906F1">
        <w:rPr>
          <w:rFonts w:ascii="Courier New" w:hAnsi="Courier New" w:cs="Courier New"/>
          <w:sz w:val="28"/>
          <w:szCs w:val="28"/>
        </w:rPr>
        <w:t>, если обработчик не разобрал блок, то ошибка может быть проигнорирована.</w:t>
      </w:r>
    </w:p>
    <w:p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r w:rsidRPr="00C906F1">
        <w:rPr>
          <w:rFonts w:ascii="Courier New" w:hAnsi="Courier New" w:cs="Courier New"/>
          <w:b/>
          <w:sz w:val="28"/>
          <w:szCs w:val="28"/>
          <w:lang w:val="en-US"/>
        </w:rPr>
        <w:t>env</w:t>
      </w:r>
      <w:r w:rsidRPr="00C906F1">
        <w:rPr>
          <w:rFonts w:ascii="Courier New" w:hAnsi="Courier New" w:cs="Courier New"/>
          <w:b/>
          <w:sz w:val="28"/>
          <w:szCs w:val="28"/>
        </w:rPr>
        <w:t xml:space="preserve">: </w:t>
      </w:r>
      <w:r w:rsidRPr="00C906F1">
        <w:rPr>
          <w:rFonts w:ascii="Courier New" w:hAnsi="Courier New" w:cs="Courier New"/>
          <w:b/>
          <w:sz w:val="28"/>
          <w:szCs w:val="28"/>
          <w:lang w:val="en-US"/>
        </w:rPr>
        <w:t>relay</w:t>
      </w:r>
      <w:r w:rsidRPr="00C906F1">
        <w:rPr>
          <w:rFonts w:ascii="Courier New" w:hAnsi="Courier New" w:cs="Courier New"/>
          <w:b/>
          <w:sz w:val="28"/>
          <w:szCs w:val="28"/>
        </w:rPr>
        <w:t xml:space="preserve"> = </w:t>
      </w:r>
      <w:r w:rsidRPr="00C906F1">
        <w:rPr>
          <w:rFonts w:ascii="Courier New" w:hAnsi="Courier New" w:cs="Courier New"/>
          <w:b/>
          <w:sz w:val="28"/>
          <w:szCs w:val="28"/>
          <w:lang w:val="en-US"/>
        </w:rPr>
        <w:t>true</w:t>
      </w:r>
      <w:r w:rsidRPr="00C906F1">
        <w:rPr>
          <w:rFonts w:ascii="Courier New" w:hAnsi="Courier New" w:cs="Courier New"/>
          <w:sz w:val="28"/>
          <w:szCs w:val="28"/>
        </w:rPr>
        <w:t>, если обработчик не разобрал блок, то блок передается дальше.</w:t>
      </w:r>
    </w:p>
    <w:p w:rsidR="00C906F1" w:rsidRDefault="00C906F1" w:rsidP="00C906F1">
      <w:pPr>
        <w:jc w:val="both"/>
        <w:rPr>
          <w:rFonts w:ascii="Courier New" w:hAnsi="Courier New" w:cs="Courier New"/>
          <w:sz w:val="28"/>
          <w:szCs w:val="28"/>
        </w:rPr>
      </w:pPr>
      <w:r>
        <w:rPr>
          <w:rFonts w:ascii="Courier New" w:hAnsi="Courier New" w:cs="Courier New"/>
          <w:sz w:val="28"/>
          <w:szCs w:val="28"/>
        </w:rPr>
        <w:t xml:space="preserve">атрибут </w:t>
      </w:r>
      <w:r>
        <w:rPr>
          <w:rFonts w:ascii="Courier New" w:hAnsi="Courier New" w:cs="Courier New"/>
          <w:b/>
          <w:sz w:val="28"/>
          <w:szCs w:val="28"/>
          <w:lang w:val="en-US"/>
        </w:rPr>
        <w:t>env</w:t>
      </w:r>
      <w:r w:rsidRPr="00FC624E">
        <w:rPr>
          <w:rFonts w:ascii="Courier New" w:hAnsi="Courier New" w:cs="Courier New"/>
          <w:b/>
          <w:sz w:val="28"/>
          <w:szCs w:val="28"/>
        </w:rPr>
        <w:t xml:space="preserve">: </w:t>
      </w:r>
      <w:r>
        <w:rPr>
          <w:rFonts w:ascii="Courier New" w:hAnsi="Courier New" w:cs="Courier New"/>
          <w:b/>
          <w:sz w:val="28"/>
          <w:szCs w:val="28"/>
          <w:lang w:val="en-US"/>
        </w:rPr>
        <w:t>relay</w:t>
      </w:r>
      <w:r w:rsidRPr="00FC624E">
        <w:rPr>
          <w:rFonts w:ascii="Courier New" w:hAnsi="Courier New" w:cs="Courier New"/>
          <w:b/>
          <w:sz w:val="28"/>
          <w:szCs w:val="28"/>
        </w:rPr>
        <w:t xml:space="preserve"> = </w:t>
      </w:r>
      <w:r>
        <w:rPr>
          <w:rFonts w:ascii="Courier New" w:hAnsi="Courier New" w:cs="Courier New"/>
          <w:b/>
          <w:sz w:val="28"/>
          <w:szCs w:val="28"/>
          <w:lang w:val="en-US"/>
        </w:rPr>
        <w:t>false</w:t>
      </w:r>
      <w:r>
        <w:rPr>
          <w:rFonts w:ascii="Courier New" w:hAnsi="Courier New" w:cs="Courier New"/>
          <w:sz w:val="28"/>
          <w:szCs w:val="28"/>
        </w:rPr>
        <w:t>, если обработчик не разобрал блок, то блок не передается дальше</w:t>
      </w:r>
    </w:p>
    <w:p w:rsidR="00C906F1" w:rsidRDefault="00C906F1" w:rsidP="00C906F1">
      <w:pPr>
        <w:jc w:val="both"/>
        <w:rPr>
          <w:rFonts w:ascii="Courier New" w:hAnsi="Courier New" w:cs="Courier New"/>
          <w:b/>
          <w:sz w:val="24"/>
          <w:szCs w:val="24"/>
        </w:rPr>
      </w:pPr>
    </w:p>
    <w:p w:rsidR="0081768C" w:rsidRDefault="0081768C" w:rsidP="00C906F1">
      <w:pPr>
        <w:jc w:val="both"/>
        <w:rPr>
          <w:rFonts w:ascii="Courier New" w:hAnsi="Courier New" w:cs="Courier New"/>
          <w:b/>
          <w:sz w:val="24"/>
          <w:szCs w:val="24"/>
        </w:rPr>
      </w:pPr>
    </w:p>
    <w:p w:rsidR="00334FA6" w:rsidRDefault="00334FA6" w:rsidP="00C906F1">
      <w:pPr>
        <w:jc w:val="both"/>
        <w:rPr>
          <w:rFonts w:ascii="Courier New" w:hAnsi="Courier New" w:cs="Courier New"/>
          <w:b/>
          <w:sz w:val="24"/>
          <w:szCs w:val="24"/>
        </w:rPr>
      </w:pPr>
    </w:p>
    <w:p w:rsidR="00334FA6" w:rsidRDefault="00334FA6" w:rsidP="00C906F1">
      <w:pPr>
        <w:jc w:val="both"/>
        <w:rPr>
          <w:rFonts w:ascii="Courier New" w:hAnsi="Courier New" w:cs="Courier New"/>
          <w:b/>
          <w:sz w:val="24"/>
          <w:szCs w:val="24"/>
        </w:rPr>
      </w:pPr>
    </w:p>
    <w:p w:rsidR="00334FA6" w:rsidRDefault="00334FA6" w:rsidP="00C906F1">
      <w:pPr>
        <w:jc w:val="both"/>
        <w:rPr>
          <w:rFonts w:ascii="Courier New" w:hAnsi="Courier New" w:cs="Courier New"/>
          <w:b/>
          <w:sz w:val="24"/>
          <w:szCs w:val="24"/>
        </w:rPr>
      </w:pPr>
    </w:p>
    <w:p w:rsidR="00334FA6" w:rsidRPr="00276F8E" w:rsidRDefault="00334FA6" w:rsidP="00C906F1">
      <w:pPr>
        <w:jc w:val="both"/>
        <w:rPr>
          <w:rFonts w:ascii="Courier New" w:hAnsi="Courier New" w:cs="Courier New"/>
          <w:b/>
          <w:sz w:val="24"/>
          <w:szCs w:val="24"/>
        </w:rPr>
      </w:pPr>
    </w:p>
    <w:p w:rsidR="00276F8E" w:rsidRPr="00CC273E" w:rsidRDefault="00276F8E" w:rsidP="00276F8E">
      <w:pPr>
        <w:pStyle w:val="a3"/>
        <w:numPr>
          <w:ilvl w:val="0"/>
          <w:numId w:val="1"/>
        </w:numPr>
        <w:jc w:val="both"/>
        <w:rPr>
          <w:rFonts w:ascii="Courier New" w:hAnsi="Courier New" w:cs="Courier New"/>
          <w:b/>
          <w:sz w:val="24"/>
          <w:szCs w:val="24"/>
          <w:highlight w:val="yellow"/>
        </w:rPr>
      </w:pPr>
      <w:r w:rsidRPr="00CC273E">
        <w:rPr>
          <w:rFonts w:ascii="Courier New" w:hAnsi="Courier New" w:cs="Courier New"/>
          <w:b/>
          <w:sz w:val="24"/>
          <w:szCs w:val="24"/>
          <w:highlight w:val="yellow"/>
          <w:lang w:val="en-US"/>
        </w:rPr>
        <w:t>WSDL</w:t>
      </w:r>
      <w:r w:rsidRPr="00CC273E">
        <w:rPr>
          <w:rFonts w:ascii="Courier New" w:hAnsi="Courier New" w:cs="Courier New"/>
          <w:b/>
          <w:sz w:val="24"/>
          <w:szCs w:val="24"/>
          <w:highlight w:val="yellow"/>
        </w:rPr>
        <w:t xml:space="preserve">: </w:t>
      </w:r>
      <w:r w:rsidRPr="00CC273E">
        <w:rPr>
          <w:rFonts w:ascii="Courier New" w:hAnsi="Courier New" w:cs="Courier New"/>
          <w:sz w:val="24"/>
          <w:szCs w:val="24"/>
          <w:highlight w:val="yellow"/>
        </w:rPr>
        <w:t xml:space="preserve">определение, стандарты и версии, концептуальная модель, пространства имен, структура </w:t>
      </w:r>
      <w:r w:rsidRPr="00CC273E">
        <w:rPr>
          <w:rFonts w:ascii="Courier New" w:hAnsi="Courier New" w:cs="Courier New"/>
          <w:sz w:val="24"/>
          <w:szCs w:val="24"/>
          <w:highlight w:val="yellow"/>
          <w:lang w:val="en-US"/>
        </w:rPr>
        <w:t>WSDL</w:t>
      </w:r>
      <w:r w:rsidRPr="00CC273E">
        <w:rPr>
          <w:rFonts w:ascii="Courier New" w:hAnsi="Courier New" w:cs="Courier New"/>
          <w:sz w:val="24"/>
          <w:szCs w:val="24"/>
          <w:highlight w:val="yellow"/>
        </w:rPr>
        <w:t>-документа.</w:t>
      </w:r>
    </w:p>
    <w:p w:rsidR="00276F8E" w:rsidRDefault="00276F8E" w:rsidP="00276F8E">
      <w:pPr>
        <w:jc w:val="both"/>
        <w:rPr>
          <w:rFonts w:ascii="Courier New" w:hAnsi="Courier New" w:cs="Courier New"/>
          <w:b/>
          <w:sz w:val="24"/>
          <w:szCs w:val="24"/>
        </w:rPr>
      </w:pPr>
    </w:p>
    <w:p w:rsidR="00B536B9" w:rsidRDefault="00B536B9" w:rsidP="00B536B9">
      <w:pPr>
        <w:widowControl w:val="0"/>
        <w:autoSpaceDE w:val="0"/>
        <w:autoSpaceDN w:val="0"/>
        <w:adjustRightInd w:val="0"/>
        <w:ind w:firstLine="709"/>
        <w:jc w:val="both"/>
        <w:rPr>
          <w:rFonts w:ascii="Times New Roman" w:hAnsi="Times New Roman" w:cs="Times New Roman"/>
          <w:i/>
          <w:sz w:val="28"/>
          <w:szCs w:val="28"/>
          <w:u w:color="6DB33F"/>
        </w:rPr>
      </w:pPr>
      <w:r>
        <w:rPr>
          <w:rFonts w:ascii="Times New Roman" w:hAnsi="Times New Roman" w:cs="Times New Roman"/>
          <w:sz w:val="28"/>
          <w:szCs w:val="28"/>
          <w:u w:color="6DB33F"/>
        </w:rPr>
        <w:t>WSDL (</w:t>
      </w:r>
      <w:r w:rsidRPr="007B5FD9">
        <w:rPr>
          <w:rFonts w:ascii="Times New Roman" w:hAnsi="Times New Roman" w:cs="Times New Roman"/>
          <w:sz w:val="28"/>
          <w:szCs w:val="28"/>
          <w:u w:color="6DB33F"/>
        </w:rPr>
        <w:t xml:space="preserve">Web Services Description Language) — язык описания </w:t>
      </w:r>
      <w:hyperlink r:id="rId19" w:history="1">
        <w:r w:rsidRPr="007B5FD9">
          <w:rPr>
            <w:rFonts w:ascii="Times New Roman" w:hAnsi="Times New Roman" w:cs="Times New Roman"/>
            <w:sz w:val="28"/>
            <w:szCs w:val="28"/>
            <w:u w:color="6DB33F"/>
          </w:rPr>
          <w:t>веб-сервисов</w:t>
        </w:r>
      </w:hyperlink>
      <w:r w:rsidRPr="007B5FD9">
        <w:rPr>
          <w:rFonts w:ascii="Times New Roman" w:hAnsi="Times New Roman" w:cs="Times New Roman"/>
          <w:sz w:val="28"/>
          <w:szCs w:val="28"/>
          <w:u w:color="6DB33F"/>
        </w:rPr>
        <w:t xml:space="preserve"> и доступа к ним, основанный на языке </w:t>
      </w:r>
      <w:hyperlink r:id="rId20" w:history="1">
        <w:r w:rsidRPr="007B5FD9">
          <w:rPr>
            <w:rFonts w:ascii="Times New Roman" w:hAnsi="Times New Roman" w:cs="Times New Roman"/>
            <w:sz w:val="28"/>
            <w:szCs w:val="28"/>
            <w:u w:color="6DB33F"/>
          </w:rPr>
          <w:t>XML</w:t>
        </w:r>
      </w:hyperlink>
      <w:r w:rsidRPr="007B5FD9">
        <w:rPr>
          <w:rFonts w:ascii="Times New Roman" w:hAnsi="Times New Roman" w:cs="Times New Roman"/>
          <w:sz w:val="28"/>
          <w:szCs w:val="28"/>
          <w:u w:color="6DB33F"/>
        </w:rPr>
        <w:t>. Последняя официальная спецификация на момент написания статьи версия 2.0, которая имеет статус рекомендации, и версия 1.1, которая имеет статус заметки (note).</w:t>
      </w:r>
      <w:r>
        <w:rPr>
          <w:rFonts w:ascii="Times New Roman" w:hAnsi="Times New Roman" w:cs="Times New Roman"/>
          <w:sz w:val="28"/>
          <w:szCs w:val="28"/>
          <w:u w:color="6DB33F"/>
        </w:rPr>
        <w:t xml:space="preserve"> </w:t>
      </w:r>
      <w:r w:rsidRPr="007542B6">
        <w:rPr>
          <w:rFonts w:ascii="Times New Roman" w:hAnsi="Times New Roman" w:cs="Times New Roman"/>
          <w:i/>
          <w:sz w:val="28"/>
          <w:szCs w:val="28"/>
          <w:u w:color="6DB33F"/>
        </w:rPr>
        <w:t>Содержит не только формальную часть, описанную с хмл,</w:t>
      </w:r>
      <w:r w:rsidR="007542B6" w:rsidRPr="007542B6">
        <w:rPr>
          <w:rFonts w:ascii="Times New Roman" w:hAnsi="Times New Roman" w:cs="Times New Roman"/>
          <w:i/>
          <w:sz w:val="28"/>
          <w:szCs w:val="28"/>
          <w:u w:color="6DB33F"/>
        </w:rPr>
        <w:t xml:space="preserve"> </w:t>
      </w:r>
      <w:r w:rsidRPr="007542B6">
        <w:rPr>
          <w:rFonts w:ascii="Times New Roman" w:hAnsi="Times New Roman" w:cs="Times New Roman"/>
          <w:i/>
          <w:sz w:val="28"/>
          <w:szCs w:val="28"/>
          <w:u w:color="6DB33F"/>
        </w:rPr>
        <w:t>но и содержит множество комментов, ч</w:t>
      </w:r>
      <w:r w:rsidR="007542B6" w:rsidRPr="007542B6">
        <w:rPr>
          <w:rFonts w:ascii="Times New Roman" w:hAnsi="Times New Roman" w:cs="Times New Roman"/>
          <w:i/>
          <w:sz w:val="28"/>
          <w:szCs w:val="28"/>
          <w:u w:color="6DB33F"/>
        </w:rPr>
        <w:t>то превращает это в документацию</w:t>
      </w:r>
      <w:r w:rsidRPr="007542B6">
        <w:rPr>
          <w:rFonts w:ascii="Times New Roman" w:hAnsi="Times New Roman" w:cs="Times New Roman"/>
          <w:i/>
          <w:sz w:val="28"/>
          <w:szCs w:val="28"/>
          <w:u w:color="6DB33F"/>
        </w:rPr>
        <w:t>, описывающую не только формально сервис, но и документацию.</w:t>
      </w:r>
    </w:p>
    <w:p w:rsidR="00B536B9" w:rsidRPr="007B5FD9" w:rsidRDefault="00B536B9" w:rsidP="000622FF">
      <w:pPr>
        <w:widowControl w:val="0"/>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Каждый документ WSDL 1.1 можно разбить на следующие логические части:</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определение типов данных (types) — определение вида отправляемых и получаемых сервисом XML-сообщений</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элементы данных (message) — сообщения, используемые web-сервисом</w:t>
      </w:r>
      <w:r w:rsidR="005745DF">
        <w:rPr>
          <w:rFonts w:ascii="Times New Roman" w:hAnsi="Times New Roman" w:cs="Times New Roman"/>
          <w:sz w:val="28"/>
          <w:szCs w:val="28"/>
          <w:u w:color="6DB33F"/>
        </w:rPr>
        <w:t>. Их может быть несколько и они могут состоять из нескольких частей</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абстрактные операции (portType) — список операций, которые могут быть выполнены с сообщениями</w:t>
      </w:r>
    </w:p>
    <w:p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sz w:val="28"/>
          <w:szCs w:val="28"/>
          <w:u w:color="6DB33F"/>
        </w:rPr>
        <w:t xml:space="preserve">связывание сервисов (binding) — </w:t>
      </w:r>
      <w:r w:rsidR="00CF7E66">
        <w:rPr>
          <w:rFonts w:ascii="Times New Roman" w:hAnsi="Times New Roman" w:cs="Times New Roman"/>
          <w:sz w:val="28"/>
          <w:szCs w:val="28"/>
          <w:u w:color="6DB33F"/>
        </w:rPr>
        <w:t>протоколы свзи, используемые веб-сервисом, форматы сообщений и детали протоколов для каждого порта. С</w:t>
      </w:r>
      <w:r w:rsidRPr="007B5FD9">
        <w:rPr>
          <w:rFonts w:ascii="Times New Roman" w:hAnsi="Times New Roman" w:cs="Times New Roman"/>
          <w:sz w:val="28"/>
          <w:szCs w:val="28"/>
          <w:u w:color="6DB33F"/>
        </w:rPr>
        <w:t>пособ, которым сообщение будет доставлено</w:t>
      </w:r>
    </w:p>
    <w:p w:rsidR="00B536B9" w:rsidRPr="007B5FD9" w:rsidRDefault="00B536B9" w:rsidP="00B536B9">
      <w:pPr>
        <w:widowControl w:val="0"/>
        <w:autoSpaceDE w:val="0"/>
        <w:autoSpaceDN w:val="0"/>
        <w:adjustRightInd w:val="0"/>
        <w:ind w:firstLine="709"/>
        <w:jc w:val="center"/>
        <w:rPr>
          <w:rFonts w:ascii="Times New Roman" w:hAnsi="Times New Roman" w:cs="Times New Roman"/>
          <w:sz w:val="28"/>
          <w:szCs w:val="28"/>
          <w:u w:color="6DB33F"/>
        </w:rPr>
      </w:pPr>
      <w:r w:rsidRPr="007B5FD9">
        <w:rPr>
          <w:rFonts w:ascii="Times New Roman" w:hAnsi="Times New Roman" w:cs="Times New Roman"/>
          <w:sz w:val="28"/>
          <w:szCs w:val="28"/>
          <w:u w:color="6DB33F"/>
        </w:rPr>
        <w:t>WSDL 1.1</w:t>
      </w:r>
    </w:p>
    <w:p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Компоненты описания. В документах WSDL 1.1 используется фиксированный корневой элемент с удобным названием &lt;wsdl:definitions&gt;. В пределах этого корневого элемента в пространстве имен WSDL 1.1 определены один «пассивный» дочерний элемент (просто ссылка на отдельные документы WSDL 1.1) и пять «активных» дочерних элементов (которые собственно и составляют описание сервиса):</w:t>
      </w:r>
    </w:p>
    <w:p w:rsidR="00B536B9" w:rsidRPr="007B5FD9" w:rsidRDefault="00B536B9" w:rsidP="00B536B9">
      <w:pPr>
        <w:pStyle w:val="a3"/>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lastRenderedPageBreak/>
        <w:t>&lt;wsdl:import&gt; ссылается на отдельный документ WSDL 1.1 с описаниями, подлежащими включению в этот документ;</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&lt;wsdl:types&gt; определяет типы XML или элементы, используемые для обмена сообщениями;</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&lt;wsdl:message&gt; определяет фактическое сообщение с точки зрения типов или элементов XML;</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&lt;wsdl:portType&gt; определяет абстрактный набор операций, осуществленных сервисом;</w:t>
      </w:r>
    </w:p>
    <w:p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&lt;wsdl:binding&gt; определяет фактическую реализацию &lt;wsdl:portType&gt; с помощью конкретных протоколов и форматов;</w:t>
      </w:r>
    </w:p>
    <w:p w:rsidR="00B536B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&lt;wsdl:service&gt; определяет сервис в целом, как правило, включая один или несколько элементов &lt;wsdl:port&gt; с информацией доступа для элементов &lt;wsdl:binding&gt;.</w:t>
      </w:r>
    </w:p>
    <w:p w:rsidR="00B536B9" w:rsidRPr="007B5FD9" w:rsidRDefault="00B536B9" w:rsidP="00B536B9">
      <w:pPr>
        <w:widowControl w:val="0"/>
        <w:tabs>
          <w:tab w:val="left" w:pos="220"/>
          <w:tab w:val="left" w:pos="720"/>
        </w:tabs>
        <w:autoSpaceDE w:val="0"/>
        <w:autoSpaceDN w:val="0"/>
        <w:adjustRightInd w:val="0"/>
        <w:spacing w:line="240" w:lineRule="auto"/>
        <w:ind w:left="720"/>
        <w:jc w:val="both"/>
        <w:rPr>
          <w:rFonts w:ascii="Times New Roman" w:hAnsi="Times New Roman" w:cs="Times New Roman"/>
          <w:sz w:val="28"/>
          <w:szCs w:val="28"/>
          <w:u w:color="6DB33F"/>
        </w:rPr>
      </w:pPr>
    </w:p>
    <w:p w:rsidR="00B536B9" w:rsidRPr="00CF7E66" w:rsidRDefault="00B536B9" w:rsidP="00B536B9">
      <w:pPr>
        <w:widowControl w:val="0"/>
        <w:autoSpaceDE w:val="0"/>
        <w:autoSpaceDN w:val="0"/>
        <w:adjustRightInd w:val="0"/>
        <w:ind w:firstLine="360"/>
        <w:jc w:val="both"/>
        <w:rPr>
          <w:rFonts w:ascii="Times New Roman" w:hAnsi="Times New Roman" w:cs="Times New Roman"/>
          <w:u w:color="6DB33F"/>
          <w:lang w:val="en-US"/>
        </w:rPr>
      </w:pPr>
      <w:r w:rsidRPr="00CF7E66">
        <w:rPr>
          <w:rFonts w:ascii="Times New Roman" w:hAnsi="Times New Roman" w:cs="Times New Roman"/>
          <w:u w:color="6DB33F"/>
        </w:rPr>
        <w:t>При</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разработке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веб</w:t>
      </w:r>
      <w:r w:rsidRPr="00CF7E66">
        <w:rPr>
          <w:rFonts w:ascii="Times New Roman" w:hAnsi="Times New Roman" w:cs="Times New Roman"/>
          <w:u w:color="6DB33F"/>
          <w:lang w:val="en-US"/>
        </w:rPr>
        <w:t>-</w:t>
      </w:r>
      <w:r w:rsidRPr="00CF7E66">
        <w:rPr>
          <w:rFonts w:ascii="Times New Roman" w:hAnsi="Times New Roman" w:cs="Times New Roman"/>
          <w:u w:color="6DB33F"/>
        </w:rPr>
        <w:t>служб</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наиболее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активно</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используются</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следующие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стандарты</w:t>
      </w:r>
      <w:r w:rsidRPr="00CF7E66">
        <w:rPr>
          <w:rFonts w:ascii="Times New Roman" w:hAnsi="Times New Roman" w:cs="Times New Roman"/>
          <w:u w:color="6DB33F"/>
          <w:lang w:val="en-US"/>
        </w:rPr>
        <w:t xml:space="preserve">: UDDI (Universal Description, Discovery and Integration), WSDL (Web Services Description Language), WSIL (Web Services Inspection Language) </w:t>
      </w:r>
      <w:r w:rsidRPr="00CF7E66">
        <w:rPr>
          <w:rFonts w:ascii="Times New Roman" w:hAnsi="Times New Roman" w:cs="Times New Roman"/>
          <w:u w:color="6DB33F"/>
        </w:rPr>
        <w:t>и</w:t>
      </w:r>
      <w:r w:rsidRPr="00CF7E66">
        <w:rPr>
          <w:rFonts w:ascii="Times New Roman" w:hAnsi="Times New Roman" w:cs="Times New Roman"/>
          <w:u w:color="6DB33F"/>
          <w:lang w:val="en-US"/>
        </w:rPr>
        <w:t xml:space="preserve"> WS-I (Web Services Interoperability). </w:t>
      </w:r>
    </w:p>
    <w:p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 xml:space="preserve">UDDI - это открытый и независимый от платформ </w:t>
      </w:r>
      <w:r w:rsidRPr="00CF7E66">
        <w:rPr>
          <w:rFonts w:ascii="Times New Roman" w:hAnsi="Times New Roman" w:cs="Times New Roman"/>
          <w:b/>
          <w:u w:color="6DB33F"/>
        </w:rPr>
        <w:t>стандарт</w:t>
      </w:r>
      <w:r w:rsidRPr="00CF7E66">
        <w:rPr>
          <w:rFonts w:ascii="Times New Roman" w:hAnsi="Times New Roman" w:cs="Times New Roman"/>
          <w:u w:color="6DB33F"/>
        </w:rPr>
        <w:t xml:space="preserve"> публикации </w:t>
      </w:r>
      <w:r w:rsidRPr="00CF7E66">
        <w:rPr>
          <w:rFonts w:ascii="Times New Roman" w:hAnsi="Times New Roman" w:cs="Times New Roman"/>
          <w:b/>
          <w:u w:color="6DB33F"/>
        </w:rPr>
        <w:t>описаний веб-служб</w:t>
      </w:r>
      <w:r w:rsidRPr="00CF7E66">
        <w:rPr>
          <w:rFonts w:ascii="Times New Roman" w:hAnsi="Times New Roman" w:cs="Times New Roman"/>
          <w:u w:color="6DB33F"/>
        </w:rPr>
        <w:t xml:space="preserve"> в глобальных реестрах, </w:t>
      </w:r>
      <w:r w:rsidRPr="00CF7E66">
        <w:rPr>
          <w:rFonts w:ascii="Times New Roman" w:hAnsi="Times New Roman" w:cs="Times New Roman"/>
          <w:b/>
          <w:u w:color="6DB33F"/>
        </w:rPr>
        <w:t>поиска</w:t>
      </w:r>
      <w:r w:rsidRPr="00CF7E66">
        <w:rPr>
          <w:rFonts w:ascii="Times New Roman" w:hAnsi="Times New Roman" w:cs="Times New Roman"/>
          <w:u w:color="6DB33F"/>
        </w:rPr>
        <w:t xml:space="preserve"> веб-служб в этих реестрах и определения </w:t>
      </w:r>
      <w:r w:rsidRPr="00CF7E66">
        <w:rPr>
          <w:rFonts w:ascii="Times New Roman" w:hAnsi="Times New Roman" w:cs="Times New Roman"/>
          <w:b/>
          <w:u w:color="6DB33F"/>
        </w:rPr>
        <w:t>способов</w:t>
      </w:r>
      <w:r w:rsidRPr="00CF7E66">
        <w:rPr>
          <w:rFonts w:ascii="Times New Roman" w:hAnsi="Times New Roman" w:cs="Times New Roman"/>
          <w:u w:color="6DB33F"/>
        </w:rPr>
        <w:t xml:space="preserve"> взаимодействия между службами в сети </w:t>
      </w:r>
      <w:r w:rsidRPr="00CF7E66">
        <w:rPr>
          <w:rFonts w:ascii="Times New Roman" w:hAnsi="Times New Roman" w:cs="Times New Roman"/>
          <w:b/>
          <w:u w:color="6DB33F"/>
        </w:rPr>
        <w:t>Internet</w:t>
      </w:r>
      <w:r w:rsidRPr="00CF7E66">
        <w:rPr>
          <w:rFonts w:ascii="Times New Roman" w:hAnsi="Times New Roman" w:cs="Times New Roman"/>
          <w:u w:color="6DB33F"/>
        </w:rPr>
        <w:t xml:space="preserve">. </w:t>
      </w:r>
    </w:p>
    <w:p w:rsidR="00B536B9" w:rsidRPr="00CF7E66" w:rsidRDefault="00170A7D"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color w:val="FF0000"/>
          <w:u w:color="6DB33F"/>
        </w:rPr>
        <w:t>!</w:t>
      </w:r>
      <w:r w:rsidR="00B536B9" w:rsidRPr="00CF7E66">
        <w:rPr>
          <w:rFonts w:ascii="Times New Roman" w:hAnsi="Times New Roman" w:cs="Times New Roman"/>
          <w:u w:color="6DB33F"/>
        </w:rPr>
        <w:t xml:space="preserve">Стандарт WSIL построен на основе XML. Он представляет собой </w:t>
      </w:r>
      <w:r w:rsidR="00B536B9" w:rsidRPr="00CF7E66">
        <w:rPr>
          <w:rFonts w:ascii="Times New Roman" w:hAnsi="Times New Roman" w:cs="Times New Roman"/>
          <w:b/>
          <w:u w:color="6DB33F"/>
        </w:rPr>
        <w:t>модель</w:t>
      </w:r>
      <w:r w:rsidR="00B536B9" w:rsidRPr="00CF7E66">
        <w:rPr>
          <w:rFonts w:ascii="Times New Roman" w:hAnsi="Times New Roman" w:cs="Times New Roman"/>
          <w:u w:color="6DB33F"/>
        </w:rPr>
        <w:t xml:space="preserve"> распределенного поиска </w:t>
      </w:r>
      <w:r w:rsidR="00B536B9" w:rsidRPr="00CF7E66">
        <w:rPr>
          <w:rFonts w:ascii="Times New Roman" w:hAnsi="Times New Roman" w:cs="Times New Roman"/>
          <w:b/>
          <w:u w:color="6DB33F"/>
        </w:rPr>
        <w:t>информации</w:t>
      </w:r>
      <w:r w:rsidR="00B536B9" w:rsidRPr="00CF7E66">
        <w:rPr>
          <w:rFonts w:ascii="Times New Roman" w:hAnsi="Times New Roman" w:cs="Times New Roman"/>
          <w:u w:color="6DB33F"/>
        </w:rPr>
        <w:t xml:space="preserve"> о службах в точках предложения поставщиков служб. Для организации такого поиска </w:t>
      </w:r>
      <w:r w:rsidR="00B536B9" w:rsidRPr="00CF7E66">
        <w:rPr>
          <w:rFonts w:ascii="Times New Roman" w:hAnsi="Times New Roman" w:cs="Times New Roman"/>
          <w:b/>
          <w:u w:color="6DB33F"/>
        </w:rPr>
        <w:t>поставщики</w:t>
      </w:r>
      <w:r w:rsidR="00B536B9" w:rsidRPr="00CF7E66">
        <w:rPr>
          <w:rFonts w:ascii="Times New Roman" w:hAnsi="Times New Roman" w:cs="Times New Roman"/>
          <w:u w:color="6DB33F"/>
        </w:rPr>
        <w:t xml:space="preserve"> служб </w:t>
      </w:r>
      <w:r w:rsidR="00B536B9" w:rsidRPr="00CF7E66">
        <w:rPr>
          <w:rFonts w:ascii="Times New Roman" w:hAnsi="Times New Roman" w:cs="Times New Roman"/>
          <w:b/>
          <w:u w:color="6DB33F"/>
        </w:rPr>
        <w:t>документируют</w:t>
      </w:r>
      <w:r w:rsidR="00B536B9" w:rsidRPr="00CF7E66">
        <w:rPr>
          <w:rFonts w:ascii="Times New Roman" w:hAnsi="Times New Roman" w:cs="Times New Roman"/>
          <w:u w:color="6DB33F"/>
        </w:rPr>
        <w:t xml:space="preserve"> </w:t>
      </w:r>
      <w:r w:rsidR="00B536B9" w:rsidRPr="00CF7E66">
        <w:rPr>
          <w:rFonts w:ascii="Times New Roman" w:hAnsi="Times New Roman" w:cs="Times New Roman"/>
          <w:b/>
          <w:u w:color="6DB33F"/>
        </w:rPr>
        <w:t xml:space="preserve">способ поиска </w:t>
      </w:r>
      <w:r w:rsidR="00B536B9" w:rsidRPr="00CF7E66">
        <w:rPr>
          <w:rFonts w:ascii="Times New Roman" w:hAnsi="Times New Roman" w:cs="Times New Roman"/>
          <w:u w:color="6DB33F"/>
        </w:rPr>
        <w:t xml:space="preserve">предоставляемых ими служб. В документах WSIL хранится </w:t>
      </w:r>
      <w:r w:rsidR="00B536B9" w:rsidRPr="00CF7E66">
        <w:rPr>
          <w:rFonts w:ascii="Times New Roman" w:hAnsi="Times New Roman" w:cs="Times New Roman"/>
          <w:b/>
          <w:u w:color="6DB33F"/>
        </w:rPr>
        <w:t>информация</w:t>
      </w:r>
      <w:r w:rsidR="00B536B9" w:rsidRPr="00CF7E66">
        <w:rPr>
          <w:rFonts w:ascii="Times New Roman" w:hAnsi="Times New Roman" w:cs="Times New Roman"/>
          <w:u w:color="6DB33F"/>
        </w:rPr>
        <w:t xml:space="preserve"> о том, в каких </w:t>
      </w:r>
      <w:r w:rsidR="00B536B9" w:rsidRPr="00CF7E66">
        <w:rPr>
          <w:rFonts w:ascii="Times New Roman" w:hAnsi="Times New Roman" w:cs="Times New Roman"/>
          <w:b/>
          <w:u w:color="6DB33F"/>
        </w:rPr>
        <w:t>областях</w:t>
      </w:r>
      <w:r w:rsidR="00B536B9" w:rsidRPr="00CF7E66">
        <w:rPr>
          <w:rFonts w:ascii="Times New Roman" w:hAnsi="Times New Roman" w:cs="Times New Roman"/>
          <w:u w:color="6DB33F"/>
        </w:rPr>
        <w:t xml:space="preserve"> сайта следует искать </w:t>
      </w:r>
      <w:r w:rsidR="00B536B9" w:rsidRPr="00CF7E66">
        <w:rPr>
          <w:rFonts w:ascii="Times New Roman" w:hAnsi="Times New Roman" w:cs="Times New Roman"/>
          <w:b/>
          <w:u w:color="6DB33F"/>
        </w:rPr>
        <w:t>описания веб-служб</w:t>
      </w:r>
      <w:r w:rsidR="00B536B9" w:rsidRPr="00CF7E66">
        <w:rPr>
          <w:rFonts w:ascii="Times New Roman" w:hAnsi="Times New Roman" w:cs="Times New Roman"/>
          <w:u w:color="6DB33F"/>
        </w:rPr>
        <w:t>. Поскольку в стандарте WSIL применяется механизм распределенного поиска, этот стандарт расширяет возможности UDDI, позволяя находить на сайтах информацию о служб</w:t>
      </w:r>
      <w:r w:rsidRPr="00CF7E66">
        <w:rPr>
          <w:rFonts w:ascii="Times New Roman" w:hAnsi="Times New Roman" w:cs="Times New Roman"/>
          <w:u w:color="6DB33F"/>
        </w:rPr>
        <w:t>ах, которых нет в реестре UDDI.</w:t>
      </w:r>
    </w:p>
    <w:p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Язык WSDL применяется для описания интерфейсов и экземпляров веб-служб на основе XML. Это расширяемый язык, позволяющий описывать службы как конечные точки обработки сообщений. Эти конечные точки не зависят от конкретных форматов сообщений и сетевых протоколов, применяемых для передачи данных. Документы WSDL позволяют разработчикам публиковать информацию о своих службах по протоколам UDDI и WSIL, а также путем массовой</w:t>
      </w:r>
      <w:r w:rsidR="00170A7D" w:rsidRPr="00CF7E66">
        <w:rPr>
          <w:rFonts w:ascii="Times New Roman" w:hAnsi="Times New Roman" w:cs="Times New Roman"/>
          <w:u w:color="6DB33F"/>
        </w:rPr>
        <w:t xml:space="preserve"> пересылки</w:t>
      </w:r>
      <w:r w:rsidRPr="00CF7E66">
        <w:rPr>
          <w:rFonts w:ascii="Times New Roman" w:hAnsi="Times New Roman" w:cs="Times New Roman"/>
          <w:u w:color="6DB33F"/>
        </w:rPr>
        <w:t xml:space="preserve"> адресов служб в документы WSDL по электронной почте или через Internet.</w:t>
      </w:r>
      <w:r w:rsidR="00170A7D" w:rsidRPr="00CF7E66">
        <w:rPr>
          <w:rFonts w:ascii="Times New Roman" w:hAnsi="Times New Roman" w:cs="Times New Roman"/>
          <w:color w:val="FF0000"/>
          <w:u w:color="6DB33F"/>
        </w:rPr>
        <w:t xml:space="preserve"> !</w:t>
      </w:r>
      <w:r w:rsidRPr="00CF7E66">
        <w:rPr>
          <w:rFonts w:ascii="Times New Roman" w:hAnsi="Times New Roman" w:cs="Times New Roman"/>
          <w:u w:color="6DB33F"/>
        </w:rPr>
        <w:t xml:space="preserve"> </w:t>
      </w:r>
    </w:p>
    <w:p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 xml:space="preserve">Протокол SOAP позволяет организовать привязку обнаруженных веб-служб и работу с ними путем определения путей для маршрутизации сообщений. Протокол SOAP может применяться для передачи запросов UDDI при поиске веб-служб. </w:t>
      </w:r>
    </w:p>
    <w:p w:rsidR="00B536B9"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Службы хранятся в поставщике служб, который обеспечивает доступ к ним по протоколам SOAP/HTTP и SOAP/JMS. Документы WSDL с описанием веб-служб хранятся на сервере поставщика служб или в специальном реестре. Ссылки на документы WSDL могут храниться как в реестре UDDI, так и в документах WSIL. Эти ссылки указывают на файлы WSDL с описаниями веб-служб.</w:t>
      </w:r>
    </w:p>
    <w:p w:rsidR="000622FF"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0622FF"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0622FF"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0622FF"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0622FF"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0622FF"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0622FF" w:rsidRPr="007B5FD9" w:rsidRDefault="000622FF" w:rsidP="00B536B9">
      <w:pPr>
        <w:widowControl w:val="0"/>
        <w:autoSpaceDE w:val="0"/>
        <w:autoSpaceDN w:val="0"/>
        <w:adjustRightInd w:val="0"/>
        <w:ind w:firstLine="709"/>
        <w:jc w:val="both"/>
        <w:rPr>
          <w:rFonts w:ascii="Times New Roman" w:hAnsi="Times New Roman" w:cs="Times New Roman"/>
          <w:sz w:val="28"/>
          <w:szCs w:val="28"/>
          <w:u w:color="6DB33F"/>
        </w:rPr>
      </w:pPr>
    </w:p>
    <w:p w:rsidR="00B536B9" w:rsidRPr="007B5FD9" w:rsidRDefault="00B536B9" w:rsidP="00B536B9">
      <w:pPr>
        <w:widowControl w:val="0"/>
        <w:autoSpaceDE w:val="0"/>
        <w:autoSpaceDN w:val="0"/>
        <w:adjustRightInd w:val="0"/>
        <w:ind w:firstLine="709"/>
        <w:jc w:val="center"/>
        <w:rPr>
          <w:rFonts w:ascii="Times New Roman" w:hAnsi="Times New Roman" w:cs="Times New Roman"/>
          <w:b/>
          <w:bCs/>
          <w:sz w:val="28"/>
          <w:szCs w:val="28"/>
          <w:u w:color="6DB33F"/>
        </w:rPr>
      </w:pPr>
      <w:r w:rsidRPr="007B5FD9">
        <w:rPr>
          <w:rFonts w:ascii="Times New Roman" w:hAnsi="Times New Roman" w:cs="Times New Roman"/>
          <w:b/>
          <w:bCs/>
          <w:sz w:val="28"/>
          <w:szCs w:val="28"/>
          <w:u w:color="6DB33F"/>
        </w:rPr>
        <w:lastRenderedPageBreak/>
        <w:t>Концептуальная модель WSDL 2.0</w:t>
      </w:r>
    </w:p>
    <w:p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noProof/>
          <w:kern w:val="1"/>
          <w:sz w:val="28"/>
          <w:szCs w:val="28"/>
          <w:u w:color="6DB33F"/>
          <w:lang w:eastAsia="ru-RU"/>
        </w:rPr>
        <w:drawing>
          <wp:anchor distT="0" distB="0" distL="114300" distR="114300" simplePos="0" relativeHeight="251659264" behindDoc="1" locked="0" layoutInCell="1" allowOverlap="1" wp14:anchorId="492FC129" wp14:editId="48121524">
            <wp:simplePos x="0" y="0"/>
            <wp:positionH relativeFrom="column">
              <wp:posOffset>11430</wp:posOffset>
            </wp:positionH>
            <wp:positionV relativeFrom="paragraph">
              <wp:posOffset>115570</wp:posOffset>
            </wp:positionV>
            <wp:extent cx="3859530" cy="2818765"/>
            <wp:effectExtent l="0" t="0" r="7620" b="635"/>
            <wp:wrapThrough wrapText="bothSides">
              <wp:wrapPolygon edited="0">
                <wp:start x="0" y="0"/>
                <wp:lineTo x="0" y="21459"/>
                <wp:lineTo x="21536" y="21459"/>
                <wp:lineTo x="21536" y="0"/>
                <wp:lineTo x="0" y="0"/>
              </wp:wrapPolygon>
            </wp:wrapThrough>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530" cy="2818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FD9">
        <w:rPr>
          <w:rFonts w:ascii="Times New Roman" w:hAnsi="Times New Roman" w:cs="Times New Roman"/>
          <w:sz w:val="28"/>
          <w:szCs w:val="28"/>
          <w:u w:color="6DB33F"/>
        </w:rPr>
        <w:t xml:space="preserve">Описание Web-сервиса можно разделить на две части. В абстрактной части описания Web-сервис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r w:rsidRPr="007B5FD9">
        <w:rPr>
          <w:rFonts w:ascii="Times New Roman" w:hAnsi="Times New Roman" w:cs="Times New Roman"/>
          <w:b/>
          <w:bCs/>
          <w:sz w:val="28"/>
          <w:szCs w:val="28"/>
          <w:u w:color="6DB33F"/>
        </w:rPr>
        <w:t>operation</w:t>
      </w:r>
      <w:r w:rsidRPr="007B5FD9">
        <w:rPr>
          <w:rFonts w:ascii="Times New Roman" w:hAnsi="Times New Roman" w:cs="Times New Roman"/>
          <w:sz w:val="28"/>
          <w:szCs w:val="28"/>
          <w:u w:color="6DB33F"/>
        </w:rPr>
        <w:t xml:space="preserve"> связывает шаблоны обмена сообщениями с одним или несколькими сообщениями. Элемент </w:t>
      </w:r>
      <w:r w:rsidRPr="007B5FD9">
        <w:rPr>
          <w:rFonts w:ascii="Times New Roman" w:hAnsi="Times New Roman" w:cs="Times New Roman"/>
          <w:b/>
          <w:bCs/>
          <w:sz w:val="28"/>
          <w:szCs w:val="28"/>
          <w:u w:color="6DB33F"/>
        </w:rPr>
        <w:t>interface</w:t>
      </w:r>
      <w:r w:rsidRPr="007B5FD9">
        <w:rPr>
          <w:rFonts w:ascii="Times New Roman" w:hAnsi="Times New Roman" w:cs="Times New Roman"/>
          <w:sz w:val="28"/>
          <w:szCs w:val="28"/>
          <w:u w:color="6DB33F"/>
        </w:rPr>
        <w:t xml:space="preserve"> группирует операции (элементы </w:t>
      </w:r>
      <w:r w:rsidRPr="007B5FD9">
        <w:rPr>
          <w:rFonts w:ascii="Times New Roman" w:hAnsi="Times New Roman" w:cs="Times New Roman"/>
          <w:b/>
          <w:bCs/>
          <w:sz w:val="28"/>
          <w:szCs w:val="28"/>
          <w:u w:color="6DB33F"/>
        </w:rPr>
        <w:t>operation</w:t>
      </w:r>
      <w:r w:rsidRPr="007B5FD9">
        <w:rPr>
          <w:rFonts w:ascii="Times New Roman" w:hAnsi="Times New Roman" w:cs="Times New Roman"/>
          <w:sz w:val="28"/>
          <w:szCs w:val="28"/>
          <w:u w:color="6DB33F"/>
        </w:rPr>
        <w:t>) независимо от транспорта и способа доставки.</w:t>
      </w:r>
    </w:p>
    <w:p w:rsidR="00276F8E" w:rsidRDefault="00B536B9" w:rsidP="00B536B9">
      <w:pPr>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 конкретной части описания элементы </w:t>
      </w:r>
      <w:r w:rsidRPr="007B5FD9">
        <w:rPr>
          <w:rFonts w:ascii="Times New Roman" w:hAnsi="Times New Roman" w:cs="Times New Roman"/>
          <w:b/>
          <w:bCs/>
          <w:sz w:val="28"/>
          <w:szCs w:val="28"/>
          <w:u w:color="6DB33F"/>
        </w:rPr>
        <w:t>binding</w:t>
      </w:r>
      <w:r w:rsidRPr="007B5FD9">
        <w:rPr>
          <w:rFonts w:ascii="Times New Roman" w:hAnsi="Times New Roman" w:cs="Times New Roman"/>
          <w:sz w:val="28"/>
          <w:szCs w:val="28"/>
          <w:u w:color="6DB33F"/>
        </w:rPr>
        <w:t xml:space="preserve"> задают транспорт и формат доставки для интерфейсов (элементов </w:t>
      </w:r>
      <w:r w:rsidRPr="007B5FD9">
        <w:rPr>
          <w:rFonts w:ascii="Times New Roman" w:hAnsi="Times New Roman" w:cs="Times New Roman"/>
          <w:b/>
          <w:bCs/>
          <w:sz w:val="28"/>
          <w:szCs w:val="28"/>
          <w:u w:color="6DB33F"/>
        </w:rPr>
        <w:t>interface</w:t>
      </w:r>
      <w:r w:rsidRPr="007B5FD9">
        <w:rPr>
          <w:rFonts w:ascii="Times New Roman" w:hAnsi="Times New Roman" w:cs="Times New Roman"/>
          <w:sz w:val="28"/>
          <w:szCs w:val="28"/>
          <w:u w:color="6DB33F"/>
        </w:rPr>
        <w:t xml:space="preserve">). Элемент сервиса (элемента </w:t>
      </w:r>
      <w:r w:rsidRPr="007B5FD9">
        <w:rPr>
          <w:rFonts w:ascii="Times New Roman" w:hAnsi="Times New Roman" w:cs="Times New Roman"/>
          <w:b/>
          <w:bCs/>
          <w:sz w:val="28"/>
          <w:szCs w:val="28"/>
          <w:u w:color="6DB33F"/>
        </w:rPr>
        <w:t>service</w:t>
      </w:r>
      <w:r w:rsidRPr="007B5FD9">
        <w:rPr>
          <w:rFonts w:ascii="Times New Roman" w:hAnsi="Times New Roman" w:cs="Times New Roman"/>
          <w:sz w:val="28"/>
          <w:szCs w:val="28"/>
          <w:u w:color="6DB33F"/>
        </w:rPr>
        <w:t xml:space="preserve">) </w:t>
      </w:r>
      <w:r w:rsidRPr="007B5FD9">
        <w:rPr>
          <w:rFonts w:ascii="Times New Roman" w:hAnsi="Times New Roman" w:cs="Times New Roman"/>
          <w:b/>
          <w:bCs/>
          <w:sz w:val="28"/>
          <w:szCs w:val="28"/>
          <w:u w:color="6DB33F"/>
        </w:rPr>
        <w:t>endpoint</w:t>
      </w:r>
      <w:r w:rsidRPr="007B5FD9">
        <w:rPr>
          <w:rFonts w:ascii="Times New Roman" w:hAnsi="Times New Roman" w:cs="Times New Roman"/>
          <w:sz w:val="28"/>
          <w:szCs w:val="28"/>
          <w:u w:color="6DB33F"/>
        </w:rPr>
        <w:t xml:space="preserve"> связывает сетевой адрес в соответствие со связыванием (элементом </w:t>
      </w:r>
      <w:r w:rsidRPr="007B5FD9">
        <w:rPr>
          <w:rFonts w:ascii="Times New Roman" w:hAnsi="Times New Roman" w:cs="Times New Roman"/>
          <w:b/>
          <w:bCs/>
          <w:sz w:val="28"/>
          <w:szCs w:val="28"/>
          <w:u w:color="6DB33F"/>
        </w:rPr>
        <w:t>binding</w:t>
      </w:r>
      <w:r w:rsidRPr="007B5FD9">
        <w:rPr>
          <w:rFonts w:ascii="Times New Roman" w:hAnsi="Times New Roman" w:cs="Times New Roman"/>
          <w:sz w:val="28"/>
          <w:szCs w:val="28"/>
          <w:u w:color="6DB33F"/>
        </w:rPr>
        <w:t xml:space="preserve">). Наконец, элемент </w:t>
      </w:r>
      <w:r w:rsidRPr="007B5FD9">
        <w:rPr>
          <w:rFonts w:ascii="Times New Roman" w:hAnsi="Times New Roman" w:cs="Times New Roman"/>
          <w:b/>
          <w:bCs/>
          <w:sz w:val="28"/>
          <w:szCs w:val="28"/>
          <w:u w:color="6DB33F"/>
        </w:rPr>
        <w:t>service</w:t>
      </w:r>
      <w:r w:rsidRPr="007B5FD9">
        <w:rPr>
          <w:rFonts w:ascii="Times New Roman" w:hAnsi="Times New Roman" w:cs="Times New Roman"/>
          <w:sz w:val="28"/>
          <w:szCs w:val="28"/>
          <w:u w:color="6DB33F"/>
        </w:rPr>
        <w:t xml:space="preserve"> группирует конечные точки (элементы </w:t>
      </w:r>
      <w:r w:rsidRPr="007B5FD9">
        <w:rPr>
          <w:rFonts w:ascii="Times New Roman" w:hAnsi="Times New Roman" w:cs="Times New Roman"/>
          <w:b/>
          <w:bCs/>
          <w:sz w:val="28"/>
          <w:szCs w:val="28"/>
          <w:u w:color="6DB33F"/>
        </w:rPr>
        <w:t>endpoint</w:t>
      </w:r>
      <w:r w:rsidRPr="007B5FD9">
        <w:rPr>
          <w:rFonts w:ascii="Times New Roman" w:hAnsi="Times New Roman" w:cs="Times New Roman"/>
          <w:sz w:val="28"/>
          <w:szCs w:val="28"/>
          <w:u w:color="6DB33F"/>
        </w:rPr>
        <w:t xml:space="preserve">), которые реализуют общий интерфейс (элемент </w:t>
      </w:r>
      <w:r w:rsidRPr="007B5FD9">
        <w:rPr>
          <w:rFonts w:ascii="Times New Roman" w:hAnsi="Times New Roman" w:cs="Times New Roman"/>
          <w:b/>
          <w:bCs/>
          <w:sz w:val="28"/>
          <w:szCs w:val="28"/>
          <w:u w:color="6DB33F"/>
        </w:rPr>
        <w:t>interface</w:t>
      </w:r>
      <w:r w:rsidRPr="007B5FD9">
        <w:rPr>
          <w:rFonts w:ascii="Times New Roman" w:hAnsi="Times New Roman" w:cs="Times New Roman"/>
          <w:sz w:val="28"/>
          <w:szCs w:val="28"/>
          <w:u w:color="6DB33F"/>
        </w:rPr>
        <w:t>). На рисунке 1 изображена концептуальная модель компонентов WSDL.</w:t>
      </w:r>
    </w:p>
    <w:p w:rsidR="00B536B9" w:rsidRDefault="00B536B9" w:rsidP="00B536B9">
      <w:pPr>
        <w:jc w:val="both"/>
        <w:rPr>
          <w:rFonts w:ascii="Courier New" w:hAnsi="Courier New" w:cs="Courier New"/>
          <w:b/>
          <w:sz w:val="24"/>
          <w:szCs w:val="24"/>
        </w:rPr>
      </w:pPr>
      <w:r w:rsidRPr="00B536B9">
        <w:rPr>
          <w:rFonts w:ascii="Courier New" w:hAnsi="Courier New" w:cs="Courier New"/>
          <w:b/>
          <w:noProof/>
          <w:sz w:val="24"/>
          <w:szCs w:val="24"/>
        </w:rPr>
        <w:drawing>
          <wp:inline distT="0" distB="0" distL="0" distR="0" wp14:anchorId="37A2E76C" wp14:editId="21009692">
            <wp:extent cx="5940425" cy="1620520"/>
            <wp:effectExtent l="76200" t="76200" r="79375" b="749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20520"/>
                    </a:xfrm>
                    <a:prstGeom prst="rect">
                      <a:avLst/>
                    </a:prstGeom>
                    <a:ln w="76200">
                      <a:solidFill>
                        <a:srgbClr val="FF0000"/>
                      </a:solidFill>
                    </a:ln>
                  </pic:spPr>
                </pic:pic>
              </a:graphicData>
            </a:graphic>
          </wp:inline>
        </w:drawing>
      </w:r>
    </w:p>
    <w:p w:rsidR="00276F8E" w:rsidRDefault="00B536B9" w:rsidP="00276F8E">
      <w:pPr>
        <w:jc w:val="both"/>
        <w:rPr>
          <w:rFonts w:ascii="Courier New" w:hAnsi="Courier New" w:cs="Courier New"/>
          <w:b/>
          <w:sz w:val="24"/>
          <w:szCs w:val="24"/>
        </w:rPr>
      </w:pPr>
      <w:r>
        <w:rPr>
          <w:rFonts w:ascii="Courier New" w:hAnsi="Courier New" w:cs="Courier New"/>
          <w:noProof/>
          <w:color w:val="0000FF"/>
          <w:sz w:val="20"/>
          <w:szCs w:val="20"/>
          <w:lang w:eastAsia="ru-RU"/>
        </w:rPr>
        <w:lastRenderedPageBreak/>
        <mc:AlternateContent>
          <mc:Choice Requires="wps">
            <w:drawing>
              <wp:inline distT="0" distB="0" distL="0" distR="0" wp14:anchorId="58C4C546" wp14:editId="0FD102CC">
                <wp:extent cx="5934075" cy="5654040"/>
                <wp:effectExtent l="0" t="0" r="28575" b="22860"/>
                <wp:docPr id="13"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5654040"/>
                        </a:xfrm>
                        <a:prstGeom prst="rect">
                          <a:avLst/>
                        </a:prstGeom>
                        <a:solidFill>
                          <a:srgbClr val="F8F8F8"/>
                        </a:solidFill>
                        <a:ln w="9525">
                          <a:solidFill>
                            <a:srgbClr val="000000"/>
                          </a:solidFill>
                          <a:miter lim="800000"/>
                          <a:headEnd/>
                          <a:tailEnd/>
                        </a:ln>
                      </wps:spPr>
                      <wps:txbx>
                        <w:txbxContent>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структура wsdl-документа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оперделение типов, используемых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для пл</w:t>
                            </w:r>
                            <w:r w:rsidRPr="001E17FB">
                              <w:rPr>
                                <w:rFonts w:ascii="Courier New" w:hAnsi="Courier New" w:cs="Courier New"/>
                                <w:noProof/>
                                <w:color w:val="008000"/>
                                <w:sz w:val="20"/>
                                <w:szCs w:val="20"/>
                              </w:rPr>
                              <w:t>.</w:t>
                            </w:r>
                            <w:r>
                              <w:rPr>
                                <w:rFonts w:ascii="Courier New" w:hAnsi="Courier New" w:cs="Courier New"/>
                                <w:noProof/>
                                <w:color w:val="008000"/>
                                <w:sz w:val="20"/>
                                <w:szCs w:val="20"/>
                              </w:rPr>
                              <w:t xml:space="preserve">-независимого WSDL используется синтаксис XML Schema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сообщения, используемые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сообщений, может быть несколько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каждое сообщение может состоять из нескольких частей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методы, предоставляемые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может быть несколько портов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определены операции web-сервиса и используемые сообщения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протоколы связи, используемые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форматы сообщений и детали протокола для каждого порта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 </w:t>
                            </w:r>
                            <w:r>
                              <w:rPr>
                                <w:rFonts w:ascii="Courier New" w:hAnsi="Courier New" w:cs="Courier New"/>
                                <w:noProof/>
                                <w:color w:val="008000"/>
                                <w:sz w:val="20"/>
                                <w:szCs w:val="20"/>
                              </w:rPr>
                              <w:t xml:space="preserve">набор портов связанных с 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p>
                          <w:p w:rsidR="00D46DA4" w:rsidRPr="001E17FB" w:rsidRDefault="00D46DA4" w:rsidP="00B536B9">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txbxContent>
                      </wps:txbx>
                      <wps:bodyPr rot="0" vert="horz" wrap="square" lIns="91440" tIns="45720" rIns="91440" bIns="45720" anchor="t" anchorCtr="0" upright="1">
                        <a:noAutofit/>
                      </wps:bodyPr>
                    </wps:wsp>
                  </a:graphicData>
                </a:graphic>
              </wp:inline>
            </w:drawing>
          </mc:Choice>
          <mc:Fallback>
            <w:pict>
              <v:shapetype w14:anchorId="58C4C546" id="_x0000_t202" coordsize="21600,21600" o:spt="202" path="m,l,21600r21600,l21600,xe">
                <v:stroke joinstyle="miter"/>
                <v:path gradientshapeok="t" o:connecttype="rect"/>
              </v:shapetype>
              <v:shape id="Поле 13" o:spid="_x0000_s1026" type="#_x0000_t202" style="width:467.25pt;height:4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" fillcolor="#f8f8f8">
                <v:textbox>
                  <w:txbxContent>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структура wsdl-документа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оперделение типов, используемых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для пл</w:t>
                      </w:r>
                      <w:r w:rsidRPr="001E17FB">
                        <w:rPr>
                          <w:rFonts w:ascii="Courier New" w:hAnsi="Courier New" w:cs="Courier New"/>
                          <w:noProof/>
                          <w:color w:val="008000"/>
                          <w:sz w:val="20"/>
                          <w:szCs w:val="20"/>
                        </w:rPr>
                        <w:t>.</w:t>
                      </w:r>
                      <w:r>
                        <w:rPr>
                          <w:rFonts w:ascii="Courier New" w:hAnsi="Courier New" w:cs="Courier New"/>
                          <w:noProof/>
                          <w:color w:val="008000"/>
                          <w:sz w:val="20"/>
                          <w:szCs w:val="20"/>
                        </w:rPr>
                        <w:t xml:space="preserve">-независимого WSDL используется синтаксис XML Schema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сообщения, используемые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сообщений, может быть несколько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каждое сообщение может состоять из нескольких частей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методы, предоставляемые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может быть несколько портов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определены операции web-сервиса и используемые сообщения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протоколы связи, используемые web-сервисом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форматы сообщений и детали протокола для каждого порта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 </w:t>
                      </w:r>
                      <w:r>
                        <w:rPr>
                          <w:rFonts w:ascii="Courier New" w:hAnsi="Courier New" w:cs="Courier New"/>
                          <w:noProof/>
                          <w:color w:val="008000"/>
                          <w:sz w:val="20"/>
                          <w:szCs w:val="20"/>
                        </w:rPr>
                        <w:t xml:space="preserve">набор портов связанных с сервисом  </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rsidR="00D46DA4" w:rsidRDefault="00D46DA4" w:rsidP="00B536B9">
                      <w:pPr>
                        <w:autoSpaceDE w:val="0"/>
                        <w:autoSpaceDN w:val="0"/>
                        <w:adjustRightInd w:val="0"/>
                        <w:rPr>
                          <w:rFonts w:ascii="Courier New" w:hAnsi="Courier New" w:cs="Courier New"/>
                          <w:noProof/>
                          <w:color w:val="0000FF"/>
                          <w:sz w:val="20"/>
                          <w:szCs w:val="20"/>
                        </w:rPr>
                      </w:pPr>
                    </w:p>
                    <w:p w:rsidR="00D46DA4" w:rsidRPr="001E17FB" w:rsidRDefault="00D46DA4" w:rsidP="00B536B9">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txbxContent>
                </v:textbox>
                <w10:anchorlock/>
              </v:shape>
            </w:pict>
          </mc:Fallback>
        </mc:AlternateContent>
      </w:r>
    </w:p>
    <w:p w:rsidR="00247378" w:rsidRDefault="00247378" w:rsidP="00276F8E">
      <w:pPr>
        <w:jc w:val="both"/>
        <w:rPr>
          <w:rFonts w:ascii="Courier New" w:hAnsi="Courier New" w:cs="Courier New"/>
          <w:b/>
          <w:sz w:val="24"/>
          <w:szCs w:val="24"/>
        </w:rPr>
      </w:pPr>
    </w:p>
    <w:p w:rsidR="00247378" w:rsidRDefault="00247378" w:rsidP="00276F8E">
      <w:pPr>
        <w:jc w:val="both"/>
        <w:rPr>
          <w:rFonts w:ascii="Courier New" w:hAnsi="Courier New" w:cs="Courier New"/>
          <w:b/>
          <w:sz w:val="24"/>
          <w:szCs w:val="24"/>
        </w:rPr>
      </w:pPr>
    </w:p>
    <w:p w:rsidR="00247378" w:rsidRDefault="00247378" w:rsidP="00276F8E">
      <w:pPr>
        <w:jc w:val="both"/>
        <w:rPr>
          <w:rFonts w:ascii="Courier New" w:hAnsi="Courier New" w:cs="Courier New"/>
          <w:b/>
          <w:sz w:val="24"/>
          <w:szCs w:val="24"/>
        </w:rPr>
      </w:pPr>
    </w:p>
    <w:p w:rsidR="00247378" w:rsidRDefault="00247378" w:rsidP="00276F8E">
      <w:pPr>
        <w:jc w:val="both"/>
        <w:rPr>
          <w:rFonts w:ascii="Courier New" w:hAnsi="Courier New" w:cs="Courier New"/>
          <w:b/>
          <w:sz w:val="24"/>
          <w:szCs w:val="24"/>
        </w:rPr>
      </w:pPr>
    </w:p>
    <w:p w:rsidR="00247378" w:rsidRPr="00276F8E" w:rsidRDefault="00247378" w:rsidP="00276F8E">
      <w:pPr>
        <w:jc w:val="both"/>
        <w:rPr>
          <w:rFonts w:ascii="Courier New" w:hAnsi="Courier New" w:cs="Courier New"/>
          <w:b/>
          <w:sz w:val="24"/>
          <w:szCs w:val="24"/>
        </w:rPr>
      </w:pPr>
    </w:p>
    <w:p w:rsidR="00276F8E" w:rsidRPr="00EA0E77" w:rsidRDefault="00276F8E" w:rsidP="00276F8E">
      <w:pPr>
        <w:pStyle w:val="a3"/>
        <w:numPr>
          <w:ilvl w:val="0"/>
          <w:numId w:val="1"/>
        </w:numPr>
        <w:jc w:val="both"/>
        <w:rPr>
          <w:rFonts w:ascii="Courier New" w:hAnsi="Courier New" w:cs="Courier New"/>
          <w:b/>
          <w:sz w:val="24"/>
          <w:szCs w:val="24"/>
          <w:highlight w:val="yellow"/>
        </w:rPr>
      </w:pPr>
      <w:r w:rsidRPr="00EA0E77">
        <w:rPr>
          <w:rFonts w:ascii="Courier New" w:hAnsi="Courier New" w:cs="Courier New"/>
          <w:b/>
          <w:sz w:val="24"/>
          <w:szCs w:val="24"/>
          <w:highlight w:val="yellow"/>
          <w:lang w:val="en-US"/>
        </w:rPr>
        <w:t>ASMX</w:t>
      </w:r>
      <w:r w:rsidRPr="00EA0E77">
        <w:rPr>
          <w:rFonts w:ascii="Courier New" w:hAnsi="Courier New" w:cs="Courier New"/>
          <w:b/>
          <w:sz w:val="24"/>
          <w:szCs w:val="24"/>
          <w:highlight w:val="yellow"/>
        </w:rPr>
        <w:t xml:space="preserve">:  </w:t>
      </w:r>
      <w:r w:rsidRPr="00EA0E77">
        <w:rPr>
          <w:rFonts w:ascii="Courier New" w:hAnsi="Courier New" w:cs="Courier New"/>
          <w:sz w:val="24"/>
          <w:szCs w:val="24"/>
          <w:highlight w:val="yellow"/>
        </w:rPr>
        <w:t xml:space="preserve">определение </w:t>
      </w:r>
      <w:r w:rsidRPr="00EA0E77">
        <w:rPr>
          <w:rFonts w:ascii="Courier New" w:hAnsi="Courier New" w:cs="Courier New"/>
          <w:sz w:val="24"/>
          <w:szCs w:val="24"/>
          <w:highlight w:val="yellow"/>
          <w:lang w:val="en-US"/>
        </w:rPr>
        <w:t>ASMX</w:t>
      </w:r>
      <w:r w:rsidRPr="00EA0E77">
        <w:rPr>
          <w:rFonts w:ascii="Courier New" w:hAnsi="Courier New" w:cs="Courier New"/>
          <w:sz w:val="24"/>
          <w:szCs w:val="24"/>
          <w:highlight w:val="yellow"/>
        </w:rPr>
        <w:t xml:space="preserve">-сервиса, порядок разработки, принципы применения, утилита </w:t>
      </w:r>
      <w:r w:rsidRPr="00EA0E77">
        <w:rPr>
          <w:rFonts w:ascii="Courier New" w:hAnsi="Courier New" w:cs="Courier New"/>
          <w:sz w:val="24"/>
          <w:szCs w:val="24"/>
          <w:highlight w:val="yellow"/>
          <w:lang w:val="en-US"/>
        </w:rPr>
        <w:t>WSDL</w:t>
      </w:r>
      <w:r w:rsidRPr="00EA0E77">
        <w:rPr>
          <w:rFonts w:ascii="Courier New" w:hAnsi="Courier New" w:cs="Courier New"/>
          <w:sz w:val="24"/>
          <w:szCs w:val="24"/>
          <w:highlight w:val="yellow"/>
        </w:rPr>
        <w:t>.</w:t>
      </w:r>
      <w:r w:rsidRPr="00EA0E77">
        <w:rPr>
          <w:rFonts w:ascii="Courier New" w:hAnsi="Courier New" w:cs="Courier New"/>
          <w:sz w:val="24"/>
          <w:szCs w:val="24"/>
          <w:highlight w:val="yellow"/>
          <w:lang w:val="en-US"/>
        </w:rPr>
        <w:t>EXE</w:t>
      </w:r>
      <w:r w:rsidRPr="00EA0E77">
        <w:rPr>
          <w:rFonts w:ascii="Courier New" w:hAnsi="Courier New" w:cs="Courier New"/>
          <w:sz w:val="24"/>
          <w:szCs w:val="24"/>
          <w:highlight w:val="yellow"/>
        </w:rPr>
        <w:t>.</w:t>
      </w:r>
    </w:p>
    <w:p w:rsidR="00276F8E" w:rsidRDefault="00276F8E" w:rsidP="00276F8E">
      <w:pPr>
        <w:jc w:val="both"/>
        <w:rPr>
          <w:rFonts w:ascii="Courier New" w:hAnsi="Courier New" w:cs="Courier New"/>
          <w:b/>
          <w:sz w:val="24"/>
          <w:szCs w:val="24"/>
        </w:rPr>
      </w:pP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roofErr w:type="spellStart"/>
      <w:r w:rsidRPr="007B5FD9">
        <w:rPr>
          <w:rFonts w:ascii="Times New Roman" w:hAnsi="Times New Roman" w:cs="Times New Roman"/>
          <w:sz w:val="28"/>
          <w:szCs w:val="28"/>
          <w:u w:color="6DB33F"/>
        </w:rPr>
        <w:t>Active</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Server</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Method</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Extended</w:t>
      </w:r>
      <w:proofErr w:type="spellEnd"/>
      <w:r w:rsidRPr="007B5FD9">
        <w:rPr>
          <w:rFonts w:ascii="Times New Roman" w:hAnsi="Times New Roman" w:cs="Times New Roman"/>
          <w:sz w:val="28"/>
          <w:szCs w:val="28"/>
          <w:u w:color="6DB33F"/>
        </w:rPr>
        <w:t xml:space="preserve">; технология </w:t>
      </w:r>
      <w:proofErr w:type="spellStart"/>
      <w:r w:rsidRPr="007B5FD9">
        <w:rPr>
          <w:rFonts w:ascii="Times New Roman" w:hAnsi="Times New Roman" w:cs="Times New Roman"/>
          <w:sz w:val="28"/>
          <w:szCs w:val="28"/>
          <w:u w:color="6DB33F"/>
        </w:rPr>
        <w:t>Microsoft</w:t>
      </w:r>
      <w:proofErr w:type="spellEnd"/>
      <w:r w:rsidRPr="007B5FD9">
        <w:rPr>
          <w:rFonts w:ascii="Times New Roman" w:hAnsi="Times New Roman" w:cs="Times New Roman"/>
          <w:sz w:val="28"/>
          <w:szCs w:val="28"/>
          <w:u w:color="6DB33F"/>
        </w:rPr>
        <w:t xml:space="preserve"> для </w:t>
      </w:r>
      <w:proofErr w:type="gramStart"/>
      <w:r w:rsidRPr="007B5FD9">
        <w:rPr>
          <w:rFonts w:ascii="Times New Roman" w:hAnsi="Times New Roman" w:cs="Times New Roman"/>
          <w:sz w:val="28"/>
          <w:szCs w:val="28"/>
          <w:u w:color="6DB33F"/>
        </w:rPr>
        <w:t xml:space="preserve">разработки  </w:t>
      </w:r>
      <w:proofErr w:type="spellStart"/>
      <w:r w:rsidRPr="007B5FD9">
        <w:rPr>
          <w:rFonts w:ascii="Times New Roman" w:hAnsi="Times New Roman" w:cs="Times New Roman"/>
          <w:sz w:val="28"/>
          <w:szCs w:val="28"/>
          <w:u w:color="6DB33F"/>
        </w:rPr>
        <w:t>web</w:t>
      </w:r>
      <w:proofErr w:type="spellEnd"/>
      <w:proofErr w:type="gramEnd"/>
      <w:r w:rsidRPr="007B5FD9">
        <w:rPr>
          <w:rFonts w:ascii="Times New Roman" w:hAnsi="Times New Roman" w:cs="Times New Roman"/>
          <w:sz w:val="28"/>
          <w:szCs w:val="28"/>
          <w:u w:color="6DB33F"/>
        </w:rPr>
        <w:t>-сервисов(2002, 2007), основанная на XML, WSDL, SOAP</w:t>
      </w:r>
      <w:r w:rsidR="006E0609" w:rsidRPr="006E0609">
        <w:rPr>
          <w:rFonts w:ascii="Times New Roman" w:hAnsi="Times New Roman" w:cs="Times New Roman"/>
          <w:sz w:val="28"/>
          <w:szCs w:val="28"/>
          <w:u w:color="6DB33F"/>
        </w:rPr>
        <w:t>, (</w:t>
      </w:r>
      <w:r w:rsidR="006E0609">
        <w:rPr>
          <w:rFonts w:ascii="Times New Roman" w:hAnsi="Times New Roman" w:cs="Times New Roman"/>
          <w:sz w:val="28"/>
          <w:szCs w:val="28"/>
          <w:u w:color="6DB33F"/>
          <w:lang w:val="en-US"/>
        </w:rPr>
        <w:t>UDDI</w:t>
      </w:r>
      <w:r w:rsidR="006E0609" w:rsidRPr="004E5B49">
        <w:rPr>
          <w:rFonts w:ascii="Times New Roman" w:hAnsi="Times New Roman" w:cs="Times New Roman"/>
          <w:sz w:val="28"/>
          <w:szCs w:val="28"/>
          <w:u w:color="6DB33F"/>
        </w:rPr>
        <w:t>)</w:t>
      </w:r>
      <w:r w:rsidRPr="007B5FD9">
        <w:rPr>
          <w:rFonts w:ascii="Times New Roman" w:hAnsi="Times New Roman" w:cs="Times New Roman"/>
          <w:sz w:val="28"/>
          <w:szCs w:val="28"/>
          <w:u w:color="6DB33F"/>
        </w:rPr>
        <w:t>; официальное название в MSDN «XML Web Services»; легкая технология: для работы с ней не обязательно знать XML, SOAP и WSDL.</w:t>
      </w:r>
    </w:p>
    <w:p w:rsidR="00247378"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WSE(Web Services Enhancements – улучшение)- дополнение к ASMX основанное на спецификациях WS-*.</w:t>
      </w:r>
    </w:p>
    <w:p w:rsidR="00334FA6" w:rsidRPr="00334FA6" w:rsidRDefault="00334FA6" w:rsidP="00247378">
      <w:pPr>
        <w:widowControl w:val="0"/>
        <w:autoSpaceDE w:val="0"/>
        <w:autoSpaceDN w:val="0"/>
        <w:adjustRightInd w:val="0"/>
        <w:ind w:firstLine="709"/>
        <w:jc w:val="both"/>
        <w:rPr>
          <w:rFonts w:ascii="Times New Roman" w:hAnsi="Times New Roman" w:cs="Times New Roman"/>
          <w:sz w:val="28"/>
          <w:szCs w:val="28"/>
          <w:u w:color="6DB33F"/>
        </w:rPr>
      </w:pPr>
      <w:r>
        <w:rPr>
          <w:rFonts w:ascii="Times New Roman" w:hAnsi="Times New Roman" w:cs="Times New Roman"/>
          <w:sz w:val="28"/>
          <w:szCs w:val="28"/>
          <w:u w:color="6DB33F"/>
          <w:lang w:val="en-US"/>
        </w:rPr>
        <w:t>ASMX</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сервисы это частный случай </w:t>
      </w:r>
      <w:r>
        <w:rPr>
          <w:rFonts w:ascii="Times New Roman" w:hAnsi="Times New Roman" w:cs="Times New Roman"/>
          <w:sz w:val="28"/>
          <w:szCs w:val="28"/>
          <w:u w:color="6DB33F"/>
          <w:lang w:val="en-US"/>
        </w:rPr>
        <w:t>WCF</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сервисов. Всегда используются в качестве транспорта (поэтому </w:t>
      </w:r>
      <w:r>
        <w:rPr>
          <w:rFonts w:ascii="Times New Roman" w:hAnsi="Times New Roman" w:cs="Times New Roman"/>
          <w:sz w:val="28"/>
          <w:szCs w:val="28"/>
          <w:u w:color="6DB33F"/>
          <w:lang w:val="en-US"/>
        </w:rPr>
        <w:t>HTTP</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 и полудуплекс). </w:t>
      </w:r>
      <w:r>
        <w:rPr>
          <w:rFonts w:ascii="Times New Roman" w:hAnsi="Times New Roman" w:cs="Times New Roman"/>
          <w:sz w:val="28"/>
          <w:szCs w:val="28"/>
          <w:u w:color="6DB33F"/>
          <w:lang w:val="en-US"/>
        </w:rPr>
        <w:t>ASMX</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хостятся на </w:t>
      </w:r>
      <w:r>
        <w:rPr>
          <w:rFonts w:ascii="Times New Roman" w:hAnsi="Times New Roman" w:cs="Times New Roman"/>
          <w:sz w:val="28"/>
          <w:szCs w:val="28"/>
          <w:u w:color="6DB33F"/>
          <w:lang w:val="en-US"/>
        </w:rPr>
        <w:t>IIS</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и </w:t>
      </w:r>
      <w:r>
        <w:rPr>
          <w:rFonts w:ascii="Times New Roman" w:hAnsi="Times New Roman" w:cs="Times New Roman"/>
          <w:sz w:val="28"/>
          <w:szCs w:val="28"/>
          <w:u w:color="6DB33F"/>
        </w:rPr>
        <w:lastRenderedPageBreak/>
        <w:t xml:space="preserve">сейчас в составе </w:t>
      </w:r>
      <w:r>
        <w:rPr>
          <w:rFonts w:ascii="Times New Roman" w:hAnsi="Times New Roman" w:cs="Times New Roman"/>
          <w:sz w:val="28"/>
          <w:szCs w:val="28"/>
          <w:u w:color="6DB33F"/>
          <w:lang w:val="en-US"/>
        </w:rPr>
        <w:t>ASP</w:t>
      </w:r>
      <w:r w:rsidRPr="00334FA6">
        <w:rPr>
          <w:rFonts w:ascii="Times New Roman" w:hAnsi="Times New Roman" w:cs="Times New Roman"/>
          <w:sz w:val="28"/>
          <w:szCs w:val="28"/>
          <w:u w:color="6DB33F"/>
        </w:rPr>
        <w:t>.</w:t>
      </w:r>
      <w:r>
        <w:rPr>
          <w:rFonts w:ascii="Times New Roman" w:hAnsi="Times New Roman" w:cs="Times New Roman"/>
          <w:sz w:val="28"/>
          <w:szCs w:val="28"/>
          <w:u w:color="6DB33F"/>
          <w:lang w:val="en-US"/>
        </w:rPr>
        <w:t>NET</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и  </w:t>
      </w:r>
      <w:r>
        <w:rPr>
          <w:rFonts w:ascii="Times New Roman" w:hAnsi="Times New Roman" w:cs="Times New Roman"/>
          <w:sz w:val="28"/>
          <w:szCs w:val="28"/>
          <w:u w:color="6DB33F"/>
          <w:lang w:val="en-US"/>
        </w:rPr>
        <w:t>WCF</w:t>
      </w:r>
      <w:r w:rsidRPr="00334FA6">
        <w:rPr>
          <w:rFonts w:ascii="Times New Roman" w:hAnsi="Times New Roman" w:cs="Times New Roman"/>
          <w:sz w:val="28"/>
          <w:szCs w:val="28"/>
          <w:u w:color="6DB33F"/>
        </w:rPr>
        <w:t>.</w:t>
      </w:r>
      <w:r>
        <w:rPr>
          <w:rFonts w:ascii="Times New Roman" w:hAnsi="Times New Roman" w:cs="Times New Roman"/>
          <w:sz w:val="28"/>
          <w:szCs w:val="28"/>
          <w:u w:color="6DB33F"/>
        </w:rPr>
        <w:t xml:space="preserve"> </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Возможность реализации большого множества стандартов WS-*</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Веб-сервис представлен одним обычным классом с одной лишь обязательной особенностью – некоторые его методы помечены специальным атрибутом </w:t>
      </w:r>
      <w:r w:rsidRPr="007B5FD9">
        <w:rPr>
          <w:rFonts w:ascii="Times New Roman" w:hAnsi="Times New Roman" w:cs="Times New Roman"/>
          <w:b/>
          <w:bCs/>
          <w:sz w:val="28"/>
          <w:szCs w:val="28"/>
          <w:u w:color="6DB33F"/>
        </w:rPr>
        <w:t>[WebMethod]</w:t>
      </w:r>
      <w:r w:rsidRPr="007B5FD9">
        <w:rPr>
          <w:rFonts w:ascii="Times New Roman" w:hAnsi="Times New Roman" w:cs="Times New Roman"/>
          <w:sz w:val="28"/>
          <w:szCs w:val="28"/>
          <w:u w:color="6DB33F"/>
        </w:rPr>
        <w:t>. Такие методы класса становятся веб-методами веб-сервиса с соответствующей сигнатурой вызова. Этот класс должен обладать конструктором по умолчанию. При каждом новом запросе IIS его инстанциирует дефолтным конструктором и вызывает соответствующий метод.</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Вторая обязательная часть минимальной конструкции – это файл с расширением asmx, внутри которого необходимо указать этот класс.</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Прокси-класс с помощью wsdl.exe</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Утилита wsdl.exe является соответствующей для asmx техникой потребления SOAP веб-сервисов. По wsdl файлу или ссылке она генерирует прокси-класс – специальной класс, максимально упрощающий обращение к данному веб-сервису. Разумеется, не важно на какой технологии реализован сам веб-сервис, это может быть что угодно — ASMX, WCF, JAX-WS или NuSOAP. Кстати, у WCF аналогичная утилита называется SvcUtil.exe.</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Утилита расположена в папке C:\Program Files (x86)\Microsoft SDKs\Windows, более того, она там представлена в разных версиях, в зависимости от версии .net, разрядности, версии windows и visual studio.</w:t>
      </w:r>
    </w:p>
    <w:p w:rsidR="00247378"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Как известно, wsdl описание веб-сервиса в технологии ASMX генерируется автоматически. Однако иногда возникает обратная задача: по данному wsdl файлу разработать соответствующий ему веб-сервис. Решается она с помощью той же утилиты wsdl.exe. Она может создать необходимый скелет из классов и вам останется только реализовать программную логику веб-методов.</w:t>
      </w:r>
    </w:p>
    <w:p w:rsidR="00247378" w:rsidRDefault="00247378" w:rsidP="00247378">
      <w:pPr>
        <w:widowControl w:val="0"/>
        <w:autoSpaceDE w:val="0"/>
        <w:autoSpaceDN w:val="0"/>
        <w:adjustRightInd w:val="0"/>
        <w:jc w:val="both"/>
        <w:rPr>
          <w:rFonts w:ascii="Times New Roman" w:hAnsi="Times New Roman" w:cs="Times New Roman"/>
          <w:sz w:val="28"/>
          <w:szCs w:val="28"/>
          <w:u w:color="6DB33F"/>
        </w:rPr>
      </w:pPr>
      <w:r>
        <w:rPr>
          <w:rFonts w:ascii="Courier New" w:hAnsi="Courier New" w:cs="Courier New"/>
          <w:b/>
          <w:noProof/>
          <w:sz w:val="28"/>
          <w:szCs w:val="28"/>
          <w:lang w:eastAsia="ru-RU"/>
        </w:rPr>
        <w:drawing>
          <wp:inline distT="0" distB="0" distL="0" distR="0" wp14:anchorId="4C6337E8" wp14:editId="1564A736">
            <wp:extent cx="5940425" cy="1086064"/>
            <wp:effectExtent l="19050" t="19050" r="2222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086064"/>
                    </a:xfrm>
                    <a:prstGeom prst="rect">
                      <a:avLst/>
                    </a:prstGeom>
                    <a:ln>
                      <a:solidFill>
                        <a:schemeClr val="accent1"/>
                      </a:solidFill>
                    </a:ln>
                  </pic:spPr>
                </pic:pic>
              </a:graphicData>
            </a:graphic>
          </wp:inline>
        </w:drawing>
      </w:r>
    </w:p>
    <w:p w:rsidR="00247378" w:rsidRDefault="00247378" w:rsidP="00247378">
      <w:pPr>
        <w:widowControl w:val="0"/>
        <w:autoSpaceDE w:val="0"/>
        <w:autoSpaceDN w:val="0"/>
        <w:adjustRightInd w:val="0"/>
        <w:ind w:firstLine="709"/>
        <w:jc w:val="both"/>
        <w:rPr>
          <w:rFonts w:ascii="Courier New" w:hAnsi="Courier New" w:cs="Courier New"/>
          <w:sz w:val="28"/>
          <w:szCs w:val="28"/>
        </w:rPr>
      </w:pPr>
      <w:r>
        <w:rPr>
          <w:rFonts w:ascii="Courier New" w:hAnsi="Courier New" w:cs="Courier New"/>
          <w:sz w:val="28"/>
          <w:szCs w:val="28"/>
        </w:rPr>
        <w:t xml:space="preserve">В </w:t>
      </w:r>
      <w:r>
        <w:rPr>
          <w:rFonts w:ascii="Courier New" w:hAnsi="Courier New" w:cs="Courier New"/>
          <w:sz w:val="28"/>
          <w:szCs w:val="28"/>
          <w:lang w:val="en-US"/>
        </w:rPr>
        <w:t>Visual</w:t>
      </w:r>
      <w:r w:rsidRPr="00247378">
        <w:rPr>
          <w:rFonts w:ascii="Courier New" w:hAnsi="Courier New" w:cs="Courier New"/>
          <w:sz w:val="28"/>
          <w:szCs w:val="28"/>
        </w:rPr>
        <w:t xml:space="preserve"> </w:t>
      </w:r>
      <w:r>
        <w:rPr>
          <w:rFonts w:ascii="Courier New" w:hAnsi="Courier New" w:cs="Courier New"/>
          <w:sz w:val="28"/>
          <w:szCs w:val="28"/>
          <w:lang w:val="en-US"/>
        </w:rPr>
        <w:t>Studio</w:t>
      </w:r>
      <w:r w:rsidRPr="00247378">
        <w:rPr>
          <w:rFonts w:ascii="Courier New" w:hAnsi="Courier New" w:cs="Courier New"/>
          <w:sz w:val="28"/>
          <w:szCs w:val="28"/>
        </w:rPr>
        <w:t xml:space="preserve">, </w:t>
      </w:r>
      <w:r>
        <w:rPr>
          <w:rFonts w:ascii="Courier New" w:hAnsi="Courier New" w:cs="Courier New"/>
          <w:sz w:val="28"/>
          <w:szCs w:val="28"/>
        </w:rPr>
        <w:t xml:space="preserve">к любому проекту добавить </w:t>
      </w:r>
      <w:r>
        <w:rPr>
          <w:rFonts w:ascii="Courier New" w:hAnsi="Courier New" w:cs="Courier New"/>
          <w:sz w:val="28"/>
          <w:szCs w:val="28"/>
          <w:lang w:val="en-US"/>
        </w:rPr>
        <w:t>ASM</w:t>
      </w:r>
      <w:r>
        <w:rPr>
          <w:rFonts w:ascii="Courier New" w:hAnsi="Courier New" w:cs="Courier New"/>
          <w:sz w:val="28"/>
          <w:szCs w:val="28"/>
        </w:rPr>
        <w:t>Х</w:t>
      </w:r>
      <w:r w:rsidRPr="00247378">
        <w:rPr>
          <w:rFonts w:ascii="Courier New" w:hAnsi="Courier New" w:cs="Courier New"/>
          <w:sz w:val="28"/>
          <w:szCs w:val="28"/>
        </w:rPr>
        <w:t>-</w:t>
      </w:r>
      <w:r>
        <w:rPr>
          <w:rFonts w:ascii="Courier New" w:hAnsi="Courier New" w:cs="Courier New"/>
          <w:sz w:val="28"/>
          <w:szCs w:val="28"/>
        </w:rPr>
        <w:t>службу.</w:t>
      </w:r>
    </w:p>
    <w:p w:rsidR="00247378" w:rsidRDefault="00247378" w:rsidP="00247378">
      <w:pPr>
        <w:widowControl w:val="0"/>
        <w:autoSpaceDE w:val="0"/>
        <w:autoSpaceDN w:val="0"/>
        <w:adjustRightInd w:val="0"/>
        <w:ind w:firstLine="709"/>
        <w:jc w:val="both"/>
        <w:rPr>
          <w:rFonts w:ascii="Courier New" w:hAnsi="Courier New" w:cs="Courier New"/>
          <w:sz w:val="28"/>
          <w:szCs w:val="28"/>
        </w:rPr>
      </w:pPr>
      <w:r>
        <w:rPr>
          <w:rFonts w:ascii="Courier New" w:hAnsi="Courier New" w:cs="Courier New"/>
          <w:sz w:val="28"/>
          <w:szCs w:val="28"/>
        </w:rPr>
        <w:t>Написать методы:</w:t>
      </w:r>
    </w:p>
    <w:p w:rsidR="00247378" w:rsidRDefault="00247378" w:rsidP="00247378">
      <w:pPr>
        <w:widowControl w:val="0"/>
        <w:autoSpaceDE w:val="0"/>
        <w:autoSpaceDN w:val="0"/>
        <w:adjustRightInd w:val="0"/>
        <w:jc w:val="both"/>
        <w:rPr>
          <w:rFonts w:ascii="Courier New" w:hAnsi="Courier New" w:cs="Courier New"/>
          <w:sz w:val="28"/>
          <w:szCs w:val="28"/>
        </w:rPr>
      </w:pPr>
      <w:r>
        <w:rPr>
          <w:rFonts w:ascii="Courier New" w:hAnsi="Courier New" w:cs="Courier New"/>
          <w:noProof/>
          <w:sz w:val="28"/>
          <w:szCs w:val="28"/>
          <w:lang w:eastAsia="ru-RU"/>
        </w:rPr>
        <w:lastRenderedPageBreak/>
        <w:drawing>
          <wp:inline distT="0" distB="0" distL="0" distR="0" wp14:anchorId="396FBCB6" wp14:editId="0EA75854">
            <wp:extent cx="5940425" cy="1693159"/>
            <wp:effectExtent l="19050" t="19050" r="22225" b="215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693159"/>
                    </a:xfrm>
                    <a:prstGeom prst="rect">
                      <a:avLst/>
                    </a:prstGeom>
                    <a:ln>
                      <a:solidFill>
                        <a:schemeClr val="accent1"/>
                      </a:solidFill>
                    </a:ln>
                  </pic:spPr>
                </pic:pic>
              </a:graphicData>
            </a:graphic>
          </wp:inline>
        </w:drawing>
      </w:r>
      <w:r>
        <w:rPr>
          <w:rFonts w:ascii="Courier New" w:hAnsi="Courier New" w:cs="Courier New"/>
          <w:sz w:val="28"/>
          <w:szCs w:val="28"/>
        </w:rPr>
        <w:t xml:space="preserve"> </w:t>
      </w:r>
    </w:p>
    <w:p w:rsidR="00247378" w:rsidRDefault="00247378" w:rsidP="00247378">
      <w:pPr>
        <w:widowControl w:val="0"/>
        <w:autoSpaceDE w:val="0"/>
        <w:autoSpaceDN w:val="0"/>
        <w:adjustRightInd w:val="0"/>
        <w:jc w:val="both"/>
        <w:rPr>
          <w:rFonts w:ascii="Courier New" w:hAnsi="Courier New" w:cs="Courier New"/>
          <w:sz w:val="28"/>
          <w:szCs w:val="28"/>
        </w:rPr>
      </w:pPr>
      <w:r>
        <w:rPr>
          <w:rFonts w:ascii="Courier New" w:hAnsi="Courier New" w:cs="Courier New"/>
          <w:b/>
          <w:noProof/>
          <w:sz w:val="28"/>
          <w:szCs w:val="28"/>
          <w:lang w:eastAsia="ru-RU"/>
        </w:rPr>
        <w:drawing>
          <wp:inline distT="0" distB="0" distL="0" distR="0" wp14:anchorId="20E421F3" wp14:editId="6AF72EFB">
            <wp:extent cx="3229426" cy="2314898"/>
            <wp:effectExtent l="19050" t="19050" r="28575" b="285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ng"/>
                    <pic:cNvPicPr/>
                  </pic:nvPicPr>
                  <pic:blipFill>
                    <a:blip r:embed="rId25">
                      <a:extLst>
                        <a:ext uri="{28A0092B-C50C-407E-A947-70E740481C1C}">
                          <a14:useLocalDpi xmlns:a14="http://schemas.microsoft.com/office/drawing/2010/main" val="0"/>
                        </a:ext>
                      </a:extLst>
                    </a:blip>
                    <a:stretch>
                      <a:fillRect/>
                    </a:stretch>
                  </pic:blipFill>
                  <pic:spPr>
                    <a:xfrm>
                      <a:off x="0" y="0"/>
                      <a:ext cx="3229426" cy="2314898"/>
                    </a:xfrm>
                    <a:prstGeom prst="rect">
                      <a:avLst/>
                    </a:prstGeom>
                    <a:ln>
                      <a:solidFill>
                        <a:schemeClr val="accent1"/>
                      </a:solidFill>
                    </a:ln>
                  </pic:spPr>
                </pic:pic>
              </a:graphicData>
            </a:graphic>
          </wp:inline>
        </w:drawing>
      </w:r>
    </w:p>
    <w:p w:rsidR="00247378" w:rsidRDefault="00247378" w:rsidP="00247378">
      <w:pPr>
        <w:widowControl w:val="0"/>
        <w:autoSpaceDE w:val="0"/>
        <w:autoSpaceDN w:val="0"/>
        <w:adjustRightInd w:val="0"/>
        <w:jc w:val="both"/>
        <w:rPr>
          <w:rFonts w:ascii="Times New Roman" w:hAnsi="Times New Roman" w:cs="Times New Roman"/>
          <w:sz w:val="28"/>
          <w:szCs w:val="28"/>
          <w:u w:color="6DB33F"/>
        </w:rPr>
      </w:pPr>
      <w:r>
        <w:rPr>
          <w:rFonts w:ascii="Courier New" w:hAnsi="Courier New" w:cs="Courier New"/>
          <w:b/>
          <w:noProof/>
          <w:sz w:val="28"/>
          <w:szCs w:val="28"/>
          <w:lang w:eastAsia="ru-RU"/>
        </w:rPr>
        <w:drawing>
          <wp:inline distT="0" distB="0" distL="0" distR="0" wp14:anchorId="557F4F7A" wp14:editId="1018CD38">
            <wp:extent cx="5940425" cy="2862444"/>
            <wp:effectExtent l="19050" t="19050" r="22225" b="146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862444"/>
                    </a:xfrm>
                    <a:prstGeom prst="rect">
                      <a:avLst/>
                    </a:prstGeom>
                    <a:ln>
                      <a:solidFill>
                        <a:schemeClr val="accent1"/>
                      </a:solidFill>
                    </a:ln>
                  </pic:spPr>
                </pic:pic>
              </a:graphicData>
            </a:graphic>
          </wp:inline>
        </w:drawing>
      </w:r>
      <w:r>
        <w:rPr>
          <w:rFonts w:ascii="Courier New" w:hAnsi="Courier New" w:cs="Courier New"/>
          <w:sz w:val="28"/>
          <w:szCs w:val="28"/>
        </w:rPr>
        <w:t xml:space="preserve"> </w:t>
      </w:r>
    </w:p>
    <w:p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
    <w:p w:rsidR="00247378" w:rsidRPr="007B5FD9" w:rsidRDefault="00247378" w:rsidP="00247378">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b/>
          <w:bCs/>
          <w:sz w:val="28"/>
          <w:szCs w:val="28"/>
          <w:u w:color="4D4D4D"/>
        </w:rPr>
        <w:t>Деплой (публикация)</w:t>
      </w:r>
    </w:p>
    <w:p w:rsidR="00276F8E" w:rsidRDefault="00247378" w:rsidP="00247378">
      <w:pPr>
        <w:jc w:val="both"/>
        <w:rPr>
          <w:rFonts w:ascii="Courier New" w:hAnsi="Courier New" w:cs="Courier New"/>
          <w:b/>
          <w:sz w:val="24"/>
          <w:szCs w:val="24"/>
        </w:rPr>
      </w:pPr>
      <w:r w:rsidRPr="007B5FD9">
        <w:rPr>
          <w:rFonts w:ascii="Times New Roman" w:hAnsi="Times New Roman" w:cs="Times New Roman"/>
          <w:sz w:val="28"/>
          <w:szCs w:val="28"/>
          <w:u w:color="4D4D4D"/>
        </w:rPr>
        <w:t xml:space="preserve">С помощью команды </w:t>
      </w:r>
      <w:r w:rsidRPr="007B5FD9">
        <w:rPr>
          <w:rFonts w:ascii="Times New Roman" w:hAnsi="Times New Roman" w:cs="Times New Roman"/>
          <w:b/>
          <w:bCs/>
          <w:sz w:val="28"/>
          <w:szCs w:val="28"/>
          <w:u w:color="4D4D4D"/>
        </w:rPr>
        <w:t xml:space="preserve">Publish </w:t>
      </w:r>
      <w:r w:rsidRPr="007B5FD9">
        <w:rPr>
          <w:rFonts w:ascii="Times New Roman" w:hAnsi="Times New Roman" w:cs="Times New Roman"/>
          <w:sz w:val="28"/>
          <w:szCs w:val="28"/>
          <w:u w:color="4D4D4D"/>
        </w:rPr>
        <w:t>и метода File System Visual Studio создает в указанной папке набор файлов, который необходимо предоставить для IIS</w:t>
      </w:r>
    </w:p>
    <w:p w:rsidR="00276F8E" w:rsidRPr="00276F8E" w:rsidRDefault="00247378" w:rsidP="00247378">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76F8E" w:rsidRPr="007254C9" w:rsidRDefault="00276F8E" w:rsidP="00276F8E">
      <w:pPr>
        <w:pStyle w:val="a3"/>
        <w:numPr>
          <w:ilvl w:val="0"/>
          <w:numId w:val="1"/>
        </w:numPr>
        <w:jc w:val="both"/>
        <w:rPr>
          <w:rFonts w:ascii="Courier New" w:hAnsi="Courier New" w:cs="Courier New"/>
          <w:b/>
          <w:sz w:val="24"/>
          <w:szCs w:val="24"/>
          <w:highlight w:val="yellow"/>
        </w:rPr>
      </w:pPr>
      <w:r w:rsidRPr="007254C9">
        <w:rPr>
          <w:rFonts w:ascii="Courier New" w:hAnsi="Courier New" w:cs="Courier New"/>
          <w:b/>
          <w:sz w:val="24"/>
          <w:szCs w:val="24"/>
          <w:highlight w:val="yellow"/>
          <w:lang w:val="en-US"/>
        </w:rPr>
        <w:lastRenderedPageBreak/>
        <w:t>WCF</w:t>
      </w:r>
      <w:r w:rsidRPr="007254C9">
        <w:rPr>
          <w:rFonts w:ascii="Courier New" w:hAnsi="Courier New" w:cs="Courier New"/>
          <w:b/>
          <w:sz w:val="24"/>
          <w:szCs w:val="24"/>
          <w:highlight w:val="yellow"/>
        </w:rPr>
        <w:t xml:space="preserve">: </w:t>
      </w:r>
      <w:r w:rsidRPr="007254C9">
        <w:rPr>
          <w:rFonts w:ascii="Courier New" w:hAnsi="Courier New" w:cs="Courier New"/>
          <w:sz w:val="24"/>
          <w:szCs w:val="24"/>
          <w:highlight w:val="yellow"/>
        </w:rPr>
        <w:t xml:space="preserve">определение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 xml:space="preserve">-сервиса, коммуникационная модель,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 xml:space="preserve">-контракты,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 xml:space="preserve">-хостинг, конечные точки, стандартные привязки, основные отличия от </w:t>
      </w:r>
      <w:r w:rsidRPr="007254C9">
        <w:rPr>
          <w:rFonts w:ascii="Courier New" w:hAnsi="Courier New" w:cs="Courier New"/>
          <w:sz w:val="24"/>
          <w:szCs w:val="24"/>
          <w:highlight w:val="yellow"/>
          <w:lang w:val="en-US"/>
        </w:rPr>
        <w:t>ASMX</w:t>
      </w:r>
      <w:r w:rsidRPr="007254C9">
        <w:rPr>
          <w:rFonts w:ascii="Courier New" w:hAnsi="Courier New" w:cs="Courier New"/>
          <w:sz w:val="24"/>
          <w:szCs w:val="24"/>
          <w:highlight w:val="yellow"/>
        </w:rPr>
        <w:t xml:space="preserve">-сервисов, поведение  и безопасность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 xml:space="preserve">-сервиса, порядок разработки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w:t>
      </w:r>
      <w:r w:rsidRPr="007254C9">
        <w:rPr>
          <w:rFonts w:ascii="Courier New" w:hAnsi="Courier New" w:cs="Courier New"/>
          <w:sz w:val="24"/>
          <w:szCs w:val="24"/>
          <w:highlight w:val="yellow"/>
          <w:lang w:val="en-US"/>
        </w:rPr>
        <w:t>RPC</w:t>
      </w:r>
      <w:r w:rsidRPr="007254C9">
        <w:rPr>
          <w:rFonts w:ascii="Courier New" w:hAnsi="Courier New" w:cs="Courier New"/>
          <w:sz w:val="24"/>
          <w:szCs w:val="24"/>
          <w:highlight w:val="yellow"/>
        </w:rPr>
        <w:t xml:space="preserve"> и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w:t>
      </w:r>
      <w:r w:rsidRPr="007254C9">
        <w:rPr>
          <w:rFonts w:ascii="Courier New" w:hAnsi="Courier New" w:cs="Courier New"/>
          <w:sz w:val="24"/>
          <w:szCs w:val="24"/>
          <w:highlight w:val="yellow"/>
          <w:lang w:val="en-US"/>
        </w:rPr>
        <w:t>REST</w:t>
      </w:r>
      <w:r w:rsidRPr="007254C9">
        <w:rPr>
          <w:rFonts w:ascii="Courier New" w:hAnsi="Courier New" w:cs="Courier New"/>
          <w:sz w:val="24"/>
          <w:szCs w:val="24"/>
          <w:highlight w:val="yellow"/>
        </w:rPr>
        <w:t xml:space="preserve">-сервисов, разработка </w:t>
      </w:r>
      <w:r w:rsidRPr="007254C9">
        <w:rPr>
          <w:rFonts w:ascii="Courier New" w:hAnsi="Courier New" w:cs="Courier New"/>
          <w:sz w:val="24"/>
          <w:szCs w:val="24"/>
          <w:highlight w:val="yellow"/>
          <w:lang w:val="en-US"/>
        </w:rPr>
        <w:t>WCF</w:t>
      </w:r>
      <w:r w:rsidRPr="007254C9">
        <w:rPr>
          <w:rFonts w:ascii="Courier New" w:hAnsi="Courier New" w:cs="Courier New"/>
          <w:sz w:val="24"/>
          <w:szCs w:val="24"/>
          <w:highlight w:val="yellow"/>
        </w:rPr>
        <w:t>-сервиса с несколькими конечными точками.</w:t>
      </w:r>
    </w:p>
    <w:p w:rsidR="00276F8E" w:rsidRPr="006E3BB2" w:rsidRDefault="00276F8E" w:rsidP="00276F8E">
      <w:pPr>
        <w:jc w:val="both"/>
        <w:rPr>
          <w:rFonts w:ascii="Courier New" w:hAnsi="Courier New" w:cs="Courier New"/>
          <w:b/>
          <w:sz w:val="24"/>
          <w:szCs w:val="24"/>
        </w:rPr>
      </w:pPr>
    </w:p>
    <w:p w:rsidR="006E3BB2" w:rsidRDefault="006E3BB2" w:rsidP="006E3BB2">
      <w:pPr>
        <w:jc w:val="both"/>
        <w:rPr>
          <w:rFonts w:ascii="Times New Roman" w:hAnsi="Times New Roman" w:cs="Times New Roman"/>
          <w:sz w:val="28"/>
          <w:szCs w:val="28"/>
        </w:rPr>
      </w:pPr>
      <w:r w:rsidRPr="006E3BB2">
        <w:rPr>
          <w:rFonts w:ascii="Times New Roman" w:hAnsi="Times New Roman" w:cs="Times New Roman"/>
          <w:b/>
          <w:sz w:val="28"/>
          <w:szCs w:val="28"/>
          <w:lang w:val="en-US"/>
        </w:rPr>
        <w:t>Windows</w:t>
      </w:r>
      <w:r w:rsidRPr="006E3BB2">
        <w:rPr>
          <w:rFonts w:ascii="Times New Roman" w:hAnsi="Times New Roman" w:cs="Times New Roman"/>
          <w:b/>
          <w:sz w:val="28"/>
          <w:szCs w:val="28"/>
        </w:rPr>
        <w:t xml:space="preserve"> </w:t>
      </w:r>
      <w:r w:rsidRPr="006E3BB2">
        <w:rPr>
          <w:rFonts w:ascii="Times New Roman" w:hAnsi="Times New Roman" w:cs="Times New Roman"/>
          <w:b/>
          <w:sz w:val="28"/>
          <w:szCs w:val="28"/>
          <w:lang w:val="en-US"/>
        </w:rPr>
        <w:t>Communication</w:t>
      </w:r>
      <w:r w:rsidRPr="006E3BB2">
        <w:rPr>
          <w:rFonts w:ascii="Times New Roman" w:hAnsi="Times New Roman" w:cs="Times New Roman"/>
          <w:b/>
          <w:sz w:val="28"/>
          <w:szCs w:val="28"/>
        </w:rPr>
        <w:t xml:space="preserve"> </w:t>
      </w:r>
      <w:r w:rsidRPr="006E3BB2">
        <w:rPr>
          <w:rFonts w:ascii="Times New Roman" w:hAnsi="Times New Roman" w:cs="Times New Roman"/>
          <w:b/>
          <w:sz w:val="28"/>
          <w:szCs w:val="28"/>
          <w:lang w:val="en-US"/>
        </w:rPr>
        <w:t>Foundation</w:t>
      </w:r>
      <w:r>
        <w:rPr>
          <w:rFonts w:ascii="Times New Roman" w:hAnsi="Times New Roman" w:cs="Times New Roman"/>
          <w:sz w:val="28"/>
          <w:szCs w:val="28"/>
        </w:rPr>
        <w:t xml:space="preserve"> –</w:t>
      </w:r>
      <w:r w:rsidRPr="006E3BB2">
        <w:rPr>
          <w:rFonts w:ascii="Times New Roman" w:hAnsi="Times New Roman" w:cs="Times New Roman"/>
          <w:sz w:val="28"/>
          <w:szCs w:val="28"/>
        </w:rPr>
        <w:t xml:space="preserve"> технология основанная на .</w:t>
      </w:r>
      <w:r w:rsidRPr="006E3BB2">
        <w:rPr>
          <w:rFonts w:ascii="Times New Roman" w:hAnsi="Times New Roman" w:cs="Times New Roman"/>
          <w:sz w:val="28"/>
          <w:szCs w:val="28"/>
          <w:lang w:val="en-US"/>
        </w:rPr>
        <w:t>NET</w:t>
      </w:r>
      <w:r w:rsidRPr="006E3BB2">
        <w:rPr>
          <w:rFonts w:ascii="Times New Roman" w:hAnsi="Times New Roman" w:cs="Times New Roman"/>
          <w:sz w:val="28"/>
          <w:szCs w:val="28"/>
        </w:rPr>
        <w:t xml:space="preserve"> </w:t>
      </w:r>
      <w:r w:rsidRPr="006E3BB2">
        <w:rPr>
          <w:rFonts w:ascii="Times New Roman" w:hAnsi="Times New Roman" w:cs="Times New Roman"/>
          <w:sz w:val="28"/>
          <w:szCs w:val="28"/>
          <w:lang w:val="en-US"/>
        </w:rPr>
        <w:t>FRAMEWORK</w:t>
      </w:r>
      <w:r w:rsidRPr="006E3BB2">
        <w:rPr>
          <w:rFonts w:ascii="Times New Roman" w:hAnsi="Times New Roman" w:cs="Times New Roman"/>
          <w:sz w:val="28"/>
          <w:szCs w:val="28"/>
        </w:rPr>
        <w:t xml:space="preserve"> для разработки приложений </w:t>
      </w:r>
      <w:r w:rsidRPr="006E3BB2">
        <w:rPr>
          <w:rFonts w:ascii="Times New Roman" w:hAnsi="Times New Roman" w:cs="Times New Roman"/>
          <w:sz w:val="28"/>
          <w:szCs w:val="28"/>
          <w:lang w:val="en-US"/>
        </w:rPr>
        <w:t>SOA</w:t>
      </w:r>
      <w:r w:rsidRPr="006E3BB2">
        <w:rPr>
          <w:rFonts w:ascii="Times New Roman" w:hAnsi="Times New Roman" w:cs="Times New Roman"/>
          <w:sz w:val="28"/>
          <w:szCs w:val="28"/>
        </w:rPr>
        <w:t>-архитектуры, первая версия 2006 (</w:t>
      </w:r>
      <w:r w:rsidRPr="006E3BB2">
        <w:rPr>
          <w:rFonts w:ascii="Times New Roman" w:hAnsi="Times New Roman" w:cs="Times New Roman"/>
          <w:sz w:val="28"/>
          <w:szCs w:val="28"/>
          <w:lang w:val="en-US"/>
        </w:rPr>
        <w:t>Indigo</w:t>
      </w:r>
      <w:r w:rsidRPr="006E3BB2">
        <w:rPr>
          <w:rFonts w:ascii="Times New Roman" w:hAnsi="Times New Roman" w:cs="Times New Roman"/>
          <w:sz w:val="28"/>
          <w:szCs w:val="28"/>
        </w:rPr>
        <w:t>).</w:t>
      </w:r>
    </w:p>
    <w:p w:rsidR="006E3BB2" w:rsidRPr="007254C9" w:rsidRDefault="006E3BB2" w:rsidP="006E3BB2">
      <w:pPr>
        <w:jc w:val="both"/>
        <w:rPr>
          <w:rFonts w:ascii="Times New Roman" w:hAnsi="Times New Roman" w:cs="Times New Roman"/>
          <w:b/>
          <w:sz w:val="28"/>
          <w:szCs w:val="28"/>
        </w:rPr>
      </w:pPr>
      <w:r w:rsidRPr="006E3BB2">
        <w:rPr>
          <w:rFonts w:ascii="Times New Roman" w:hAnsi="Times New Roman" w:cs="Times New Roman"/>
          <w:b/>
          <w:sz w:val="28"/>
          <w:szCs w:val="28"/>
          <w:u w:color="4D4D4D"/>
        </w:rPr>
        <w:t>Windows Communication Foundation</w:t>
      </w:r>
      <w:r w:rsidRPr="007B5FD9">
        <w:rPr>
          <w:rFonts w:ascii="Times New Roman" w:hAnsi="Times New Roman" w:cs="Times New Roman"/>
          <w:sz w:val="28"/>
          <w:szCs w:val="28"/>
          <w:u w:color="4D4D4D"/>
        </w:rPr>
        <w:t xml:space="preserve"> (WCF) </w:t>
      </w:r>
      <w:proofErr w:type="gramStart"/>
      <w:r w:rsidRPr="007B5FD9">
        <w:rPr>
          <w:rFonts w:ascii="Times New Roman" w:hAnsi="Times New Roman" w:cs="Times New Roman"/>
          <w:sz w:val="28"/>
          <w:szCs w:val="28"/>
          <w:u w:color="4D4D4D"/>
        </w:rPr>
        <w:t>― это</w:t>
      </w:r>
      <w:proofErr w:type="gramEnd"/>
      <w:r w:rsidRPr="007B5FD9">
        <w:rPr>
          <w:rFonts w:ascii="Times New Roman" w:hAnsi="Times New Roman" w:cs="Times New Roman"/>
          <w:sz w:val="28"/>
          <w:szCs w:val="28"/>
          <w:u w:color="4D4D4D"/>
        </w:rPr>
        <w:t xml:space="preserve"> унифицированная интегрированная среда для создания защищенных, надежных, транзакционных и </w:t>
      </w:r>
      <w:proofErr w:type="spellStart"/>
      <w:r w:rsidRPr="007B5FD9">
        <w:rPr>
          <w:rFonts w:ascii="Times New Roman" w:hAnsi="Times New Roman" w:cs="Times New Roman"/>
          <w:sz w:val="28"/>
          <w:szCs w:val="28"/>
          <w:u w:color="4D4D4D"/>
        </w:rPr>
        <w:t>интероперабельных</w:t>
      </w:r>
      <w:proofErr w:type="spellEnd"/>
      <w:r w:rsidRPr="007B5FD9">
        <w:rPr>
          <w:rFonts w:ascii="Times New Roman" w:hAnsi="Times New Roman" w:cs="Times New Roman"/>
          <w:sz w:val="28"/>
          <w:szCs w:val="28"/>
          <w:u w:color="4D4D4D"/>
        </w:rPr>
        <w:t xml:space="preserve"> распределенных приложений.</w:t>
      </w:r>
      <w:r w:rsidR="007254C9" w:rsidRPr="007254C9">
        <w:rPr>
          <w:rFonts w:ascii="Times New Roman" w:hAnsi="Times New Roman" w:cs="Times New Roman"/>
          <w:sz w:val="28"/>
          <w:szCs w:val="28"/>
          <w:u w:color="4D4D4D"/>
        </w:rPr>
        <w:t xml:space="preserve"> </w:t>
      </w:r>
      <w:r w:rsidR="007254C9">
        <w:rPr>
          <w:rFonts w:ascii="Times New Roman" w:hAnsi="Times New Roman" w:cs="Times New Roman"/>
          <w:sz w:val="28"/>
          <w:szCs w:val="28"/>
          <w:u w:color="4D4D4D"/>
          <w:lang w:val="en-US"/>
        </w:rPr>
        <w:t>(</w:t>
      </w:r>
      <w:r w:rsidR="007254C9">
        <w:rPr>
          <w:rFonts w:ascii="Times New Roman" w:hAnsi="Times New Roman" w:cs="Times New Roman"/>
          <w:sz w:val="28"/>
          <w:szCs w:val="28"/>
          <w:u w:color="4D4D4D"/>
        </w:rPr>
        <w:t xml:space="preserve">Это технология для создания </w:t>
      </w:r>
      <w:r w:rsidR="007254C9">
        <w:rPr>
          <w:rFonts w:ascii="Times New Roman" w:hAnsi="Times New Roman" w:cs="Times New Roman"/>
          <w:sz w:val="28"/>
          <w:szCs w:val="28"/>
          <w:u w:color="4D4D4D"/>
          <w:lang w:val="en-US"/>
        </w:rPr>
        <w:t xml:space="preserve">SOA </w:t>
      </w:r>
      <w:r w:rsidR="007254C9">
        <w:rPr>
          <w:rFonts w:ascii="Times New Roman" w:hAnsi="Times New Roman" w:cs="Times New Roman"/>
          <w:sz w:val="28"/>
          <w:szCs w:val="28"/>
          <w:u w:color="4D4D4D"/>
        </w:rPr>
        <w:t>приложений)</w:t>
      </w:r>
      <w:r w:rsidR="00491978">
        <w:rPr>
          <w:rFonts w:ascii="Times New Roman" w:hAnsi="Times New Roman" w:cs="Times New Roman"/>
          <w:sz w:val="28"/>
          <w:szCs w:val="28"/>
          <w:u w:color="4D4D4D"/>
        </w:rPr>
        <w:t>.</w:t>
      </w:r>
    </w:p>
    <w:p w:rsidR="006E3BB2" w:rsidRPr="006E3BB2" w:rsidRDefault="006E3BB2" w:rsidP="006E3BB2">
      <w:pPr>
        <w:jc w:val="both"/>
        <w:rPr>
          <w:rFonts w:ascii="Times New Roman" w:hAnsi="Times New Roman" w:cs="Times New Roman"/>
          <w:sz w:val="28"/>
          <w:szCs w:val="28"/>
        </w:rPr>
      </w:pPr>
      <w:r w:rsidRPr="006E3BB2">
        <w:rPr>
          <w:rFonts w:ascii="Times New Roman" w:hAnsi="Times New Roman" w:cs="Times New Roman"/>
          <w:sz w:val="28"/>
          <w:szCs w:val="28"/>
        </w:rPr>
        <w:t xml:space="preserve">Основные </w:t>
      </w:r>
      <w:r w:rsidRPr="006E3BB2">
        <w:rPr>
          <w:rFonts w:ascii="Times New Roman" w:hAnsi="Times New Roman" w:cs="Times New Roman"/>
          <w:b/>
          <w:sz w:val="28"/>
          <w:szCs w:val="28"/>
        </w:rPr>
        <w:t>принципы</w:t>
      </w:r>
      <w:r>
        <w:rPr>
          <w:rFonts w:ascii="Times New Roman" w:hAnsi="Times New Roman" w:cs="Times New Roman"/>
          <w:sz w:val="28"/>
          <w:szCs w:val="28"/>
        </w:rPr>
        <w:t>:</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разработка сервиса должна быть простой и иметь способность к расширению его функциональных возможностей;</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один </w:t>
      </w:r>
      <w:r w:rsidRPr="006E3BB2">
        <w:rPr>
          <w:rFonts w:ascii="Times New Roman" w:hAnsi="Times New Roman" w:cs="Times New Roman"/>
          <w:sz w:val="28"/>
          <w:szCs w:val="28"/>
          <w:lang w:val="en-US"/>
        </w:rPr>
        <w:t>API</w:t>
      </w:r>
      <w:r w:rsidRPr="006E3BB2">
        <w:rPr>
          <w:rFonts w:ascii="Times New Roman" w:hAnsi="Times New Roman" w:cs="Times New Roman"/>
          <w:sz w:val="28"/>
          <w:szCs w:val="28"/>
        </w:rPr>
        <w:t xml:space="preserve"> для всех коммуникационных протоколов;</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сервис должен быть интероперабельным (функционировать по отрытым телекоммуникационным стандартам);</w:t>
      </w:r>
    </w:p>
    <w:p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поддерживать стандарты </w:t>
      </w:r>
      <w:r w:rsidRPr="006E3BB2">
        <w:rPr>
          <w:rFonts w:ascii="Times New Roman" w:hAnsi="Times New Roman" w:cs="Times New Roman"/>
          <w:sz w:val="28"/>
          <w:szCs w:val="28"/>
          <w:lang w:val="en-US"/>
        </w:rPr>
        <w:t>WS</w:t>
      </w:r>
      <w:r w:rsidRPr="006E3BB2">
        <w:rPr>
          <w:rFonts w:ascii="Times New Roman" w:hAnsi="Times New Roman" w:cs="Times New Roman"/>
          <w:sz w:val="28"/>
          <w:szCs w:val="28"/>
        </w:rPr>
        <w:t>-*;</w:t>
      </w:r>
    </w:p>
    <w:p w:rsidR="00276F8E"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поддерживать </w:t>
      </w:r>
      <w:r w:rsidRPr="006E3BB2">
        <w:rPr>
          <w:rFonts w:ascii="Times New Roman" w:hAnsi="Times New Roman" w:cs="Times New Roman"/>
          <w:sz w:val="28"/>
          <w:szCs w:val="28"/>
          <w:lang w:val="en-US"/>
        </w:rPr>
        <w:t>REST</w:t>
      </w:r>
      <w:r w:rsidRPr="006E3BB2">
        <w:rPr>
          <w:rFonts w:ascii="Times New Roman" w:hAnsi="Times New Roman" w:cs="Times New Roman"/>
          <w:sz w:val="28"/>
          <w:szCs w:val="28"/>
        </w:rPr>
        <w:t xml:space="preserve">, </w:t>
      </w:r>
      <w:r w:rsidRPr="006E3BB2">
        <w:rPr>
          <w:rFonts w:ascii="Times New Roman" w:hAnsi="Times New Roman" w:cs="Times New Roman"/>
          <w:sz w:val="28"/>
          <w:szCs w:val="28"/>
          <w:lang w:val="en-US"/>
        </w:rPr>
        <w:t>RPC</w:t>
      </w:r>
      <w:r w:rsidRPr="006E3BB2">
        <w:rPr>
          <w:rFonts w:ascii="Times New Roman" w:hAnsi="Times New Roman" w:cs="Times New Roman"/>
          <w:sz w:val="28"/>
          <w:szCs w:val="28"/>
        </w:rPr>
        <w:t xml:space="preserve"> и др. архитектуры</w:t>
      </w:r>
    </w:p>
    <w:p w:rsidR="006E3BB2" w:rsidRDefault="006E3BB2" w:rsidP="006E3BB2">
      <w:pPr>
        <w:jc w:val="both"/>
        <w:rPr>
          <w:rFonts w:ascii="Courier New" w:hAnsi="Courier New" w:cs="Courier New"/>
          <w:b/>
          <w:sz w:val="28"/>
          <w:szCs w:val="28"/>
        </w:rPr>
      </w:pPr>
      <w:r>
        <w:rPr>
          <w:rFonts w:ascii="Courier New" w:hAnsi="Courier New" w:cs="Courier New"/>
          <w:sz w:val="28"/>
          <w:szCs w:val="28"/>
        </w:rPr>
        <w:t>К</w:t>
      </w:r>
      <w:r w:rsidRPr="006E3BB2">
        <w:rPr>
          <w:rFonts w:ascii="Courier New" w:hAnsi="Courier New" w:cs="Courier New"/>
          <w:sz w:val="28"/>
          <w:szCs w:val="28"/>
        </w:rPr>
        <w:t>оммуникация модель</w:t>
      </w:r>
      <w:r>
        <w:rPr>
          <w:rFonts w:ascii="Courier New" w:hAnsi="Courier New" w:cs="Courier New"/>
          <w:sz w:val="28"/>
          <w:szCs w:val="28"/>
        </w:rPr>
        <w:t>:</w:t>
      </w:r>
      <w:r w:rsidRPr="006E3BB2">
        <w:rPr>
          <w:rFonts w:ascii="Courier New" w:hAnsi="Courier New" w:cs="Courier New"/>
          <w:sz w:val="28"/>
          <w:szCs w:val="28"/>
        </w:rPr>
        <w:t xml:space="preserve"> </w:t>
      </w:r>
    </w:p>
    <w:p w:rsidR="006E3BB2" w:rsidRDefault="006E3BB2" w:rsidP="006E3BB2">
      <w:pPr>
        <w:jc w:val="both"/>
        <w:rPr>
          <w:rFonts w:ascii="Times New Roman" w:hAnsi="Times New Roman" w:cs="Times New Roman"/>
          <w:b/>
          <w:sz w:val="24"/>
          <w:szCs w:val="24"/>
        </w:rPr>
      </w:pPr>
      <w:r>
        <w:rPr>
          <w:noProof/>
          <w:lang w:eastAsia="ru-RU"/>
        </w:rPr>
        <w:drawing>
          <wp:inline distT="0" distB="0" distL="0" distR="0" wp14:anchorId="5265E1C9" wp14:editId="2993B4F6">
            <wp:extent cx="3810000" cy="2103120"/>
            <wp:effectExtent l="0" t="0" r="0" b="0"/>
            <wp:docPr id="3" name="Рисунок 3" descr="wcf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ab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103120"/>
                    </a:xfrm>
                    <a:prstGeom prst="rect">
                      <a:avLst/>
                    </a:prstGeom>
                    <a:noFill/>
                    <a:ln>
                      <a:noFill/>
                    </a:ln>
                  </pic:spPr>
                </pic:pic>
              </a:graphicData>
            </a:graphic>
          </wp:inline>
        </w:drawing>
      </w:r>
    </w:p>
    <w:p w:rsidR="006E3BB2" w:rsidRDefault="006E3BB2" w:rsidP="006E3BB2">
      <w:pPr>
        <w:jc w:val="both"/>
        <w:rPr>
          <w:rFonts w:ascii="Times New Roman" w:hAnsi="Times New Roman" w:cs="Times New Roman"/>
          <w:b/>
          <w:sz w:val="24"/>
          <w:szCs w:val="24"/>
        </w:rPr>
      </w:pPr>
    </w:p>
    <w:p w:rsidR="006E3BB2" w:rsidRPr="006E3BB2" w:rsidRDefault="006E3BB2" w:rsidP="006E3BB2">
      <w:pPr>
        <w:jc w:val="both"/>
        <w:rPr>
          <w:rFonts w:ascii="Courier New" w:hAnsi="Courier New" w:cs="Courier New"/>
          <w:b/>
          <w:sz w:val="28"/>
          <w:szCs w:val="28"/>
        </w:rPr>
      </w:pPr>
      <w:r w:rsidRPr="006E3BB2">
        <w:rPr>
          <w:rFonts w:ascii="Times New Roman" w:hAnsi="Times New Roman" w:cs="Times New Roman"/>
          <w:sz w:val="28"/>
          <w:szCs w:val="28"/>
        </w:rPr>
        <w:t>Контракты</w:t>
      </w:r>
      <w:r>
        <w:rPr>
          <w:rFonts w:ascii="Courier New" w:hAnsi="Courier New" w:cs="Courier New"/>
          <w:sz w:val="28"/>
          <w:szCs w:val="28"/>
        </w:rPr>
        <w:t xml:space="preserve"> – </w:t>
      </w:r>
      <w:r w:rsidRPr="006E3BB2">
        <w:rPr>
          <w:rFonts w:ascii="Times New Roman" w:hAnsi="Times New Roman" w:cs="Times New Roman"/>
          <w:color w:val="000000"/>
          <w:sz w:val="28"/>
          <w:szCs w:val="28"/>
          <w:shd w:val="clear" w:color="auto" w:fill="FFFFFF"/>
        </w:rPr>
        <w:t>это набор операций, который определяет, какую функциональность конечная точка предоставляет клиенту. Обычно состоит из имени интерфейса</w:t>
      </w:r>
      <w:r>
        <w:rPr>
          <w:rFonts w:ascii="Roboto" w:hAnsi="Roboto"/>
          <w:color w:val="000000"/>
          <w:shd w:val="clear" w:color="auto" w:fill="FFFFFF"/>
        </w:rPr>
        <w:t>.</w:t>
      </w:r>
    </w:p>
    <w:p w:rsidR="006E3BB2" w:rsidRPr="00A9620D" w:rsidRDefault="006E3BB2" w:rsidP="006E3BB2">
      <w:pPr>
        <w:pStyle w:val="a3"/>
        <w:numPr>
          <w:ilvl w:val="0"/>
          <w:numId w:val="20"/>
        </w:numPr>
        <w:jc w:val="both"/>
        <w:rPr>
          <w:rFonts w:ascii="Courier New" w:hAnsi="Courier New" w:cs="Courier New"/>
          <w:sz w:val="28"/>
          <w:szCs w:val="28"/>
        </w:rPr>
      </w:pPr>
      <w:r w:rsidRPr="00A9620D">
        <w:rPr>
          <w:rFonts w:ascii="Courier New" w:hAnsi="Courier New" w:cs="Courier New"/>
          <w:sz w:val="28"/>
          <w:szCs w:val="28"/>
        </w:rPr>
        <w:t>контракт службы;</w:t>
      </w:r>
    </w:p>
    <w:p w:rsidR="006E3BB2" w:rsidRPr="00A9620D" w:rsidRDefault="006E3BB2" w:rsidP="006E3BB2">
      <w:pPr>
        <w:pStyle w:val="a3"/>
        <w:numPr>
          <w:ilvl w:val="0"/>
          <w:numId w:val="20"/>
        </w:numPr>
        <w:jc w:val="both"/>
        <w:rPr>
          <w:rFonts w:ascii="Courier New" w:hAnsi="Courier New" w:cs="Courier New"/>
          <w:sz w:val="28"/>
          <w:szCs w:val="28"/>
        </w:rPr>
      </w:pPr>
      <w:r w:rsidRPr="00A9620D">
        <w:rPr>
          <w:rFonts w:ascii="Courier New" w:hAnsi="Courier New" w:cs="Courier New"/>
          <w:sz w:val="28"/>
          <w:szCs w:val="28"/>
        </w:rPr>
        <w:t>контракт данных;</w:t>
      </w:r>
    </w:p>
    <w:p w:rsidR="006E3BB2" w:rsidRPr="006E3BB2" w:rsidRDefault="006E3BB2" w:rsidP="006E3BB2">
      <w:pPr>
        <w:pStyle w:val="a3"/>
        <w:numPr>
          <w:ilvl w:val="0"/>
          <w:numId w:val="20"/>
        </w:numPr>
        <w:jc w:val="both"/>
        <w:rPr>
          <w:rFonts w:ascii="Times New Roman" w:hAnsi="Times New Roman" w:cs="Times New Roman"/>
          <w:b/>
          <w:sz w:val="24"/>
          <w:szCs w:val="24"/>
        </w:rPr>
      </w:pPr>
      <w:r w:rsidRPr="006E3BB2">
        <w:rPr>
          <w:rFonts w:ascii="Courier New" w:hAnsi="Courier New" w:cs="Courier New"/>
          <w:sz w:val="28"/>
          <w:szCs w:val="28"/>
        </w:rPr>
        <w:t>контракт сообщений</w:t>
      </w: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jc w:val="both"/>
        <w:rPr>
          <w:rFonts w:ascii="Courier New" w:hAnsi="Courier New" w:cs="Courier New"/>
          <w:b/>
          <w:sz w:val="28"/>
          <w:szCs w:val="28"/>
          <w:lang w:val="en-US"/>
        </w:rPr>
      </w:pPr>
    </w:p>
    <w:p w:rsidR="006E3BB2" w:rsidRDefault="006E3BB2" w:rsidP="006E3BB2">
      <w:pPr>
        <w:pStyle w:val="a3"/>
        <w:ind w:left="0"/>
        <w:jc w:val="both"/>
        <w:rPr>
          <w:rFonts w:ascii="Courier New" w:hAnsi="Courier New" w:cs="Courier New"/>
          <w:b/>
          <w:sz w:val="28"/>
          <w:szCs w:val="28"/>
        </w:rPr>
      </w:pPr>
      <w:r>
        <w:rPr>
          <w:rFonts w:ascii="Courier New" w:hAnsi="Courier New" w:cs="Courier New"/>
          <w:b/>
          <w:sz w:val="28"/>
          <w:szCs w:val="28"/>
          <w:lang w:val="en-US"/>
        </w:rPr>
        <w:t>WCF</w:t>
      </w:r>
      <w:r w:rsidRPr="006E3BB2">
        <w:rPr>
          <w:rFonts w:ascii="Courier New" w:hAnsi="Courier New" w:cs="Courier New"/>
          <w:b/>
          <w:sz w:val="28"/>
          <w:szCs w:val="28"/>
        </w:rPr>
        <w:t>:</w:t>
      </w:r>
      <w:r>
        <w:rPr>
          <w:rFonts w:ascii="Courier New" w:hAnsi="Courier New" w:cs="Courier New"/>
          <w:b/>
          <w:sz w:val="28"/>
          <w:szCs w:val="28"/>
        </w:rPr>
        <w:t xml:space="preserve"> </w:t>
      </w:r>
      <w:r w:rsidRPr="006E3BB2">
        <w:rPr>
          <w:rFonts w:ascii="Times New Roman" w:hAnsi="Times New Roman" w:cs="Times New Roman"/>
          <w:sz w:val="28"/>
          <w:szCs w:val="28"/>
        </w:rPr>
        <w:t>контракт службы</w:t>
      </w:r>
      <w:r w:rsidRPr="006E3BB2">
        <w:rPr>
          <w:rFonts w:ascii="Times New Roman" w:hAnsi="Times New Roman" w:cs="Times New Roman"/>
          <w:b/>
          <w:sz w:val="28"/>
          <w:szCs w:val="28"/>
        </w:rPr>
        <w:t xml:space="preserve"> </w:t>
      </w:r>
      <w:r w:rsidRPr="006E3BB2">
        <w:rPr>
          <w:rFonts w:ascii="Times New Roman" w:hAnsi="Times New Roman" w:cs="Times New Roman"/>
          <w:color w:val="000000"/>
          <w:sz w:val="28"/>
          <w:szCs w:val="28"/>
          <w:shd w:val="clear" w:color="auto" w:fill="FFFFFF"/>
        </w:rPr>
        <w:t>этот контракт предоставляет клиенту, а также внешнему миру информацию о предложениях конечной точки и протоколах, которые будут использоваться в процессе связи</w:t>
      </w:r>
      <w:r>
        <w:rPr>
          <w:rFonts w:ascii="Roboto" w:hAnsi="Roboto"/>
          <w:color w:val="000000"/>
          <w:shd w:val="clear" w:color="auto" w:fill="FFFFFF"/>
        </w:rPr>
        <w:t>.</w:t>
      </w:r>
    </w:p>
    <w:p w:rsidR="006E3BB2" w:rsidRDefault="006E3BB2" w:rsidP="006E3BB2">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05AB2F26" wp14:editId="133C6B9F">
            <wp:extent cx="1943371" cy="2172003"/>
            <wp:effectExtent l="19050" t="19050" r="1905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28">
                      <a:extLst>
                        <a:ext uri="{28A0092B-C50C-407E-A947-70E740481C1C}">
                          <a14:useLocalDpi xmlns:a14="http://schemas.microsoft.com/office/drawing/2010/main" val="0"/>
                        </a:ext>
                      </a:extLst>
                    </a:blip>
                    <a:stretch>
                      <a:fillRect/>
                    </a:stretch>
                  </pic:blipFill>
                  <pic:spPr>
                    <a:xfrm>
                      <a:off x="0" y="0"/>
                      <a:ext cx="1943371" cy="2172003"/>
                    </a:xfrm>
                    <a:prstGeom prst="rect">
                      <a:avLst/>
                    </a:prstGeom>
                    <a:ln>
                      <a:solidFill>
                        <a:schemeClr val="accent1"/>
                      </a:solidFill>
                    </a:ln>
                  </pic:spPr>
                </pic:pic>
              </a:graphicData>
            </a:graphic>
          </wp:inline>
        </w:drawing>
      </w:r>
    </w:p>
    <w:p w:rsidR="006E3BB2" w:rsidRPr="00F047D8" w:rsidRDefault="006E3BB2" w:rsidP="006E3BB2">
      <w:pPr>
        <w:jc w:val="both"/>
        <w:rPr>
          <w:rFonts w:ascii="Courier New" w:hAnsi="Courier New" w:cs="Courier New"/>
          <w:b/>
          <w:sz w:val="28"/>
          <w:szCs w:val="28"/>
        </w:rPr>
      </w:pPr>
    </w:p>
    <w:p w:rsidR="006E3BB2" w:rsidRPr="00F047D8" w:rsidRDefault="006E3BB2" w:rsidP="006E3BB2">
      <w:pPr>
        <w:pStyle w:val="a3"/>
        <w:ind w:left="0"/>
        <w:jc w:val="both"/>
        <w:rPr>
          <w:rFonts w:ascii="Courier New" w:hAnsi="Courier New" w:cs="Courier New"/>
          <w:b/>
          <w:sz w:val="28"/>
          <w:szCs w:val="28"/>
        </w:rPr>
      </w:pPr>
      <w:r>
        <w:rPr>
          <w:rFonts w:ascii="Courier New" w:hAnsi="Courier New" w:cs="Courier New"/>
          <w:b/>
          <w:sz w:val="28"/>
          <w:szCs w:val="28"/>
          <w:lang w:val="en-US"/>
        </w:rPr>
        <w:t>WCF</w:t>
      </w:r>
      <w:r w:rsidRPr="00081E1B">
        <w:rPr>
          <w:rFonts w:ascii="Courier New" w:hAnsi="Courier New" w:cs="Courier New"/>
          <w:b/>
          <w:sz w:val="28"/>
          <w:szCs w:val="28"/>
        </w:rPr>
        <w:t>:</w:t>
      </w:r>
      <w:r>
        <w:rPr>
          <w:rFonts w:ascii="Courier New" w:hAnsi="Courier New" w:cs="Courier New"/>
          <w:b/>
          <w:sz w:val="28"/>
          <w:szCs w:val="28"/>
        </w:rPr>
        <w:t xml:space="preserve"> </w:t>
      </w:r>
      <w:r w:rsidRPr="007E2F07">
        <w:rPr>
          <w:rFonts w:ascii="Times New Roman" w:hAnsi="Times New Roman" w:cs="Times New Roman"/>
          <w:sz w:val="28"/>
          <w:szCs w:val="28"/>
        </w:rPr>
        <w:t>контракт данных – указывает каким образ</w:t>
      </w:r>
      <w:r w:rsidR="007E2F07" w:rsidRPr="007E2F07">
        <w:rPr>
          <w:rFonts w:ascii="Times New Roman" w:hAnsi="Times New Roman" w:cs="Times New Roman"/>
          <w:sz w:val="28"/>
          <w:szCs w:val="28"/>
        </w:rPr>
        <w:t>ом  данные будут сериализованы.</w:t>
      </w:r>
      <w:r w:rsidR="007E2F07">
        <w:rPr>
          <w:rFonts w:ascii="Courier New" w:hAnsi="Courier New" w:cs="Courier New"/>
          <w:sz w:val="28"/>
          <w:szCs w:val="28"/>
        </w:rPr>
        <w:t xml:space="preserve"> </w:t>
      </w:r>
      <w:r w:rsidR="007E2F07">
        <w:rPr>
          <w:rFonts w:ascii="Times New Roman" w:hAnsi="Times New Roman" w:cs="Times New Roman"/>
          <w:color w:val="000000"/>
          <w:sz w:val="28"/>
          <w:szCs w:val="28"/>
          <w:shd w:val="clear" w:color="auto" w:fill="FFFFFF"/>
        </w:rPr>
        <w:t>Д</w:t>
      </w:r>
      <w:r w:rsidR="007E2F07" w:rsidRPr="007E2F07">
        <w:rPr>
          <w:rFonts w:ascii="Times New Roman" w:hAnsi="Times New Roman" w:cs="Times New Roman"/>
          <w:color w:val="000000"/>
          <w:sz w:val="28"/>
          <w:szCs w:val="28"/>
          <w:shd w:val="clear" w:color="auto" w:fill="FFFFFF"/>
        </w:rPr>
        <w:t>анные, которыми обменивается сервис, определяются контрактом данных. И клиент, и сервис должны быть согласованы с договором на данные</w:t>
      </w:r>
      <w:r w:rsidR="007E2F07">
        <w:rPr>
          <w:rFonts w:ascii="Roboto" w:hAnsi="Roboto"/>
          <w:color w:val="000000"/>
          <w:shd w:val="clear" w:color="auto" w:fill="FFFFFF"/>
        </w:rPr>
        <w:t>.</w:t>
      </w:r>
    </w:p>
    <w:p w:rsidR="006E3BB2" w:rsidRDefault="006E3BB2" w:rsidP="006E3BB2">
      <w:pPr>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0FF969B0" wp14:editId="6E583DE1">
            <wp:extent cx="2657846" cy="3715269"/>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png"/>
                    <pic:cNvPicPr/>
                  </pic:nvPicPr>
                  <pic:blipFill>
                    <a:blip r:embed="rId29">
                      <a:extLst>
                        <a:ext uri="{28A0092B-C50C-407E-A947-70E740481C1C}">
                          <a14:useLocalDpi xmlns:a14="http://schemas.microsoft.com/office/drawing/2010/main" val="0"/>
                        </a:ext>
                      </a:extLst>
                    </a:blip>
                    <a:stretch>
                      <a:fillRect/>
                    </a:stretch>
                  </pic:blipFill>
                  <pic:spPr>
                    <a:xfrm>
                      <a:off x="0" y="0"/>
                      <a:ext cx="2657846" cy="3715269"/>
                    </a:xfrm>
                    <a:prstGeom prst="rect">
                      <a:avLst/>
                    </a:prstGeom>
                    <a:ln>
                      <a:solidFill>
                        <a:schemeClr val="accent1"/>
                      </a:solidFill>
                    </a:ln>
                  </pic:spPr>
                </pic:pic>
              </a:graphicData>
            </a:graphic>
          </wp:inline>
        </w:drawing>
      </w:r>
    </w:p>
    <w:p w:rsidR="007E2F07" w:rsidRDefault="007E2F07" w:rsidP="006E3BB2">
      <w:pPr>
        <w:jc w:val="both"/>
        <w:rPr>
          <w:rFonts w:ascii="Courier New" w:hAnsi="Courier New" w:cs="Courier New"/>
          <w:sz w:val="28"/>
          <w:szCs w:val="28"/>
        </w:rPr>
      </w:pPr>
    </w:p>
    <w:p w:rsidR="007E2F07" w:rsidRDefault="007E2F07" w:rsidP="006E3BB2">
      <w:pPr>
        <w:jc w:val="both"/>
        <w:rPr>
          <w:rFonts w:ascii="Courier New" w:hAnsi="Courier New" w:cs="Courier New"/>
          <w:sz w:val="28"/>
          <w:szCs w:val="28"/>
        </w:rPr>
      </w:pPr>
    </w:p>
    <w:p w:rsidR="006E3BB2" w:rsidRPr="00F047D8" w:rsidRDefault="006E3BB2" w:rsidP="006E3BB2">
      <w:pPr>
        <w:jc w:val="both"/>
        <w:rPr>
          <w:rFonts w:ascii="Courier New" w:hAnsi="Courier New" w:cs="Courier New"/>
          <w:b/>
          <w:sz w:val="28"/>
          <w:szCs w:val="28"/>
        </w:rPr>
      </w:pPr>
      <w:r w:rsidRPr="00F047D8">
        <w:rPr>
          <w:rFonts w:ascii="Courier New" w:hAnsi="Courier New" w:cs="Courier New"/>
          <w:sz w:val="28"/>
          <w:szCs w:val="28"/>
        </w:rPr>
        <w:t xml:space="preserve">   </w:t>
      </w:r>
      <w:r w:rsidRPr="00F047D8">
        <w:rPr>
          <w:rFonts w:ascii="Courier New" w:hAnsi="Courier New" w:cs="Courier New"/>
          <w:b/>
          <w:sz w:val="28"/>
          <w:szCs w:val="28"/>
        </w:rPr>
        <w:t xml:space="preserve"> </w:t>
      </w:r>
    </w:p>
    <w:p w:rsidR="006E3BB2" w:rsidRPr="007E2F07" w:rsidRDefault="006E3BB2" w:rsidP="006E3BB2">
      <w:pPr>
        <w:pStyle w:val="a3"/>
        <w:ind w:left="0"/>
        <w:jc w:val="both"/>
      </w:pPr>
      <w:r>
        <w:rPr>
          <w:rFonts w:ascii="Courier New" w:hAnsi="Courier New" w:cs="Courier New"/>
          <w:b/>
          <w:sz w:val="28"/>
          <w:szCs w:val="28"/>
          <w:lang w:val="en-US"/>
        </w:rPr>
        <w:t>WCF</w:t>
      </w:r>
      <w:r w:rsidRPr="007E2F07">
        <w:rPr>
          <w:rFonts w:ascii="Courier New" w:hAnsi="Courier New" w:cs="Courier New"/>
          <w:b/>
          <w:sz w:val="28"/>
          <w:szCs w:val="28"/>
        </w:rPr>
        <w:t>:</w:t>
      </w:r>
      <w:r>
        <w:rPr>
          <w:rFonts w:ascii="Courier New" w:hAnsi="Courier New" w:cs="Courier New"/>
          <w:b/>
          <w:sz w:val="28"/>
          <w:szCs w:val="28"/>
        </w:rPr>
        <w:t xml:space="preserve"> </w:t>
      </w:r>
      <w:r w:rsidRPr="007E2F07">
        <w:rPr>
          <w:rFonts w:ascii="Times New Roman" w:hAnsi="Times New Roman" w:cs="Times New Roman"/>
          <w:sz w:val="28"/>
          <w:szCs w:val="28"/>
        </w:rPr>
        <w:t>контракт сообщений</w:t>
      </w:r>
      <w:r w:rsidR="007E2F07">
        <w:rPr>
          <w:rFonts w:ascii="Courier New" w:hAnsi="Courier New" w:cs="Courier New"/>
          <w:sz w:val="28"/>
          <w:szCs w:val="28"/>
        </w:rPr>
        <w:t xml:space="preserve"> –</w:t>
      </w:r>
      <w:r w:rsidR="00267B6F">
        <w:rPr>
          <w:rFonts w:ascii="Courier New" w:hAnsi="Courier New" w:cs="Courier New"/>
          <w:sz w:val="28"/>
          <w:szCs w:val="28"/>
        </w:rPr>
        <w:t xml:space="preserve"> </w:t>
      </w:r>
      <w:r w:rsidR="00267B6F" w:rsidRPr="00267B6F">
        <w:rPr>
          <w:rFonts w:ascii="Times New Roman" w:hAnsi="Times New Roman" w:cs="Times New Roman"/>
          <w:sz w:val="28"/>
          <w:szCs w:val="28"/>
        </w:rPr>
        <w:t>описывает формат сообщений</w:t>
      </w:r>
      <w:r w:rsidR="00267B6F">
        <w:rPr>
          <w:rFonts w:ascii="Courier New" w:hAnsi="Courier New" w:cs="Courier New"/>
          <w:sz w:val="28"/>
          <w:szCs w:val="28"/>
        </w:rPr>
        <w:t xml:space="preserve"> –</w:t>
      </w:r>
      <w:r w:rsidR="007E2F07" w:rsidRPr="007E2F07">
        <w:rPr>
          <w:rFonts w:ascii="Roboto" w:hAnsi="Roboto"/>
          <w:b/>
          <w:bCs/>
          <w:color w:val="000000"/>
          <w:shd w:val="clear" w:color="auto" w:fill="FFFFFF"/>
        </w:rPr>
        <w:t xml:space="preserve"> </w:t>
      </w:r>
      <w:r w:rsidR="007E2F07" w:rsidRPr="007E2F07">
        <w:rPr>
          <w:rFonts w:ascii="Times New Roman" w:hAnsi="Times New Roman" w:cs="Times New Roman"/>
          <w:bCs/>
          <w:color w:val="000000"/>
          <w:sz w:val="28"/>
          <w:szCs w:val="28"/>
          <w:shd w:val="clear" w:color="auto" w:fill="FFFFFF"/>
        </w:rPr>
        <w:t>контракт</w:t>
      </w:r>
      <w:r w:rsidR="007E2F07" w:rsidRPr="007E2F07">
        <w:rPr>
          <w:rFonts w:ascii="Times New Roman" w:hAnsi="Times New Roman" w:cs="Times New Roman"/>
          <w:color w:val="000000"/>
          <w:sz w:val="28"/>
          <w:szCs w:val="28"/>
          <w:shd w:val="clear" w:color="auto" w:fill="FFFFFF"/>
        </w:rPr>
        <w:t xml:space="preserve"> данных контролируется контрактом сообщения. Он в первую очередь выполняет </w:t>
      </w:r>
      <w:r w:rsidR="007E2F07" w:rsidRPr="007E2F07">
        <w:rPr>
          <w:rFonts w:ascii="Times New Roman" w:hAnsi="Times New Roman" w:cs="Times New Roman"/>
          <w:color w:val="000000"/>
          <w:sz w:val="28"/>
          <w:szCs w:val="28"/>
          <w:shd w:val="clear" w:color="auto" w:fill="FFFFFF"/>
        </w:rPr>
        <w:lastRenderedPageBreak/>
        <w:t>настройку форматирования типов параметров сообщений SOAP. Здесь следует отметить, что WCF использует формат SOAP для связи. SOAP означает простой протокол доступа к объектам.</w:t>
      </w:r>
    </w:p>
    <w:p w:rsidR="006E3BB2" w:rsidRDefault="006E3BB2" w:rsidP="006E3BB2">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4A4AE2BD" wp14:editId="35E94C32">
            <wp:extent cx="3048426" cy="1457529"/>
            <wp:effectExtent l="19050" t="19050" r="19050"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ng"/>
                    <pic:cNvPicPr/>
                  </pic:nvPicPr>
                  <pic:blipFill>
                    <a:blip r:embed="rId30">
                      <a:extLst>
                        <a:ext uri="{28A0092B-C50C-407E-A947-70E740481C1C}">
                          <a14:useLocalDpi xmlns:a14="http://schemas.microsoft.com/office/drawing/2010/main" val="0"/>
                        </a:ext>
                      </a:extLst>
                    </a:blip>
                    <a:stretch>
                      <a:fillRect/>
                    </a:stretch>
                  </pic:blipFill>
                  <pic:spPr>
                    <a:xfrm>
                      <a:off x="0" y="0"/>
                      <a:ext cx="3048426" cy="1457529"/>
                    </a:xfrm>
                    <a:prstGeom prst="rect">
                      <a:avLst/>
                    </a:prstGeom>
                    <a:ln>
                      <a:solidFill>
                        <a:schemeClr val="accent1"/>
                      </a:solidFill>
                    </a:ln>
                  </pic:spPr>
                </pic:pic>
              </a:graphicData>
            </a:graphic>
          </wp:inline>
        </w:drawing>
      </w:r>
    </w:p>
    <w:p w:rsidR="007E2F07" w:rsidRPr="006723CF" w:rsidRDefault="007E2F07" w:rsidP="006E3BB2">
      <w:pPr>
        <w:jc w:val="both"/>
        <w:rPr>
          <w:rFonts w:ascii="Times New Roman" w:hAnsi="Times New Roman" w:cs="Times New Roman"/>
          <w:b/>
          <w:sz w:val="28"/>
          <w:szCs w:val="28"/>
        </w:rPr>
      </w:pPr>
      <w:r w:rsidRPr="006723CF">
        <w:rPr>
          <w:rFonts w:ascii="Times New Roman" w:hAnsi="Times New Roman" w:cs="Times New Roman"/>
          <w:b/>
          <w:sz w:val="28"/>
          <w:szCs w:val="28"/>
        </w:rPr>
        <w:t>Хостинг:</w:t>
      </w:r>
    </w:p>
    <w:p w:rsidR="007E2F07" w:rsidRPr="006723CF" w:rsidRDefault="007E2F07" w:rsidP="006E3BB2">
      <w:pPr>
        <w:jc w:val="both"/>
        <w:rPr>
          <w:rFonts w:ascii="Times New Roman" w:hAnsi="Times New Roman" w:cs="Times New Roman"/>
          <w:sz w:val="28"/>
          <w:szCs w:val="28"/>
        </w:rPr>
      </w:pPr>
      <w:r w:rsidRPr="006723CF">
        <w:rPr>
          <w:rFonts w:ascii="Times New Roman" w:hAnsi="Times New Roman" w:cs="Times New Roman"/>
          <w:sz w:val="28"/>
          <w:szCs w:val="28"/>
        </w:rPr>
        <w:t>хост</w:t>
      </w:r>
      <w:r w:rsidRPr="006723CF">
        <w:rPr>
          <w:rFonts w:ascii="Times New Roman" w:hAnsi="Times New Roman" w:cs="Times New Roman"/>
          <w:b/>
          <w:sz w:val="28"/>
          <w:szCs w:val="28"/>
        </w:rPr>
        <w:t xml:space="preserve"> – </w:t>
      </w:r>
      <w:r w:rsidRPr="006723CF">
        <w:rPr>
          <w:rFonts w:ascii="Times New Roman" w:hAnsi="Times New Roman" w:cs="Times New Roman"/>
          <w:sz w:val="28"/>
          <w:szCs w:val="28"/>
        </w:rPr>
        <w:t>контейнер для сервиса (любое С#-приложение)</w:t>
      </w:r>
      <w:r w:rsidR="004E5B49" w:rsidRPr="004E5B49">
        <w:rPr>
          <w:rFonts w:ascii="Times New Roman" w:hAnsi="Times New Roman" w:cs="Times New Roman"/>
          <w:sz w:val="28"/>
          <w:szCs w:val="28"/>
        </w:rPr>
        <w:t xml:space="preserve"> </w:t>
      </w:r>
      <w:r w:rsidR="00C00D6D">
        <w:rPr>
          <w:rFonts w:ascii="Times New Roman" w:hAnsi="Times New Roman" w:cs="Times New Roman"/>
          <w:sz w:val="28"/>
          <w:szCs w:val="28"/>
        </w:rPr>
        <w:t>(</w:t>
      </w:r>
      <w:r w:rsidR="004E5B49">
        <w:rPr>
          <w:rFonts w:ascii="Times New Roman" w:hAnsi="Times New Roman" w:cs="Times New Roman"/>
          <w:sz w:val="28"/>
          <w:szCs w:val="28"/>
        </w:rPr>
        <w:t>Приложение которое создаёт процесс</w:t>
      </w:r>
      <w:r w:rsidR="00963BD9">
        <w:rPr>
          <w:rFonts w:ascii="Times New Roman" w:hAnsi="Times New Roman" w:cs="Times New Roman"/>
          <w:sz w:val="28"/>
          <w:szCs w:val="28"/>
        </w:rPr>
        <w:t xml:space="preserve"> нашего веб-приложения</w:t>
      </w:r>
      <w:r w:rsidR="00491978">
        <w:rPr>
          <w:rFonts w:ascii="Times New Roman" w:hAnsi="Times New Roman" w:cs="Times New Roman"/>
          <w:sz w:val="28"/>
          <w:szCs w:val="28"/>
        </w:rPr>
        <w:t xml:space="preserve"> в</w:t>
      </w:r>
      <w:r w:rsidR="004E5B49">
        <w:rPr>
          <w:rFonts w:ascii="Times New Roman" w:hAnsi="Times New Roman" w:cs="Times New Roman"/>
          <w:sz w:val="28"/>
          <w:szCs w:val="28"/>
        </w:rPr>
        <w:t xml:space="preserve"> операционной системы</w:t>
      </w:r>
      <w:r w:rsidR="00C00D6D">
        <w:rPr>
          <w:rFonts w:ascii="Times New Roman" w:hAnsi="Times New Roman" w:cs="Times New Roman"/>
          <w:sz w:val="28"/>
          <w:szCs w:val="28"/>
        </w:rPr>
        <w:t>)</w:t>
      </w:r>
      <w:r w:rsidRPr="006723CF">
        <w:rPr>
          <w:rFonts w:ascii="Times New Roman" w:hAnsi="Times New Roman" w:cs="Times New Roman"/>
          <w:sz w:val="28"/>
          <w:szCs w:val="28"/>
        </w:rPr>
        <w:t xml:space="preserve">. Основное назначение хоста: присоединить </w:t>
      </w:r>
      <w:r w:rsidRPr="006723CF">
        <w:rPr>
          <w:rFonts w:ascii="Times New Roman" w:hAnsi="Times New Roman" w:cs="Times New Roman"/>
          <w:sz w:val="28"/>
          <w:szCs w:val="28"/>
          <w:lang w:val="en-US"/>
        </w:rPr>
        <w:t>WCF</w:t>
      </w:r>
      <w:r w:rsidRPr="006723CF">
        <w:rPr>
          <w:rFonts w:ascii="Times New Roman" w:hAnsi="Times New Roman" w:cs="Times New Roman"/>
          <w:sz w:val="28"/>
          <w:szCs w:val="28"/>
        </w:rPr>
        <w:t>-инфраструктуру, создать список конечных точек.</w:t>
      </w:r>
    </w:p>
    <w:p w:rsidR="007E2F07" w:rsidRPr="006723CF" w:rsidRDefault="007E2F07" w:rsidP="006E3BB2">
      <w:pPr>
        <w:jc w:val="both"/>
        <w:rPr>
          <w:rFonts w:ascii="Times New Roman" w:hAnsi="Times New Roman" w:cs="Times New Roman"/>
          <w:b/>
          <w:sz w:val="28"/>
          <w:szCs w:val="28"/>
        </w:rPr>
      </w:pPr>
      <w:r w:rsidRPr="006723CF">
        <w:rPr>
          <w:rFonts w:ascii="Times New Roman" w:hAnsi="Times New Roman" w:cs="Times New Roman"/>
          <w:b/>
          <w:noProof/>
          <w:sz w:val="28"/>
          <w:szCs w:val="28"/>
        </w:rPr>
        <w:drawing>
          <wp:inline distT="0" distB="0" distL="0" distR="0" wp14:anchorId="073C8606" wp14:editId="7C78286C">
            <wp:extent cx="5940425" cy="36722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72205"/>
                    </a:xfrm>
                    <a:prstGeom prst="rect">
                      <a:avLst/>
                    </a:prstGeom>
                  </pic:spPr>
                </pic:pic>
              </a:graphicData>
            </a:graphic>
          </wp:inline>
        </w:drawing>
      </w:r>
    </w:p>
    <w:p w:rsidR="006E3BB2" w:rsidRPr="006723CF" w:rsidRDefault="007E2F07" w:rsidP="006E3BB2">
      <w:pPr>
        <w:jc w:val="both"/>
        <w:rPr>
          <w:rFonts w:ascii="Times New Roman" w:hAnsi="Times New Roman" w:cs="Times New Roman"/>
          <w:sz w:val="28"/>
          <w:szCs w:val="28"/>
        </w:rPr>
      </w:pPr>
      <w:r w:rsidRPr="006723CF">
        <w:rPr>
          <w:rFonts w:ascii="Times New Roman" w:hAnsi="Times New Roman" w:cs="Times New Roman"/>
          <w:sz w:val="28"/>
          <w:szCs w:val="28"/>
        </w:rPr>
        <w:object w:dxaOrig="9117" w:dyaOrig="2542">
          <v:shape id="_x0000_i1030" type="#_x0000_t75" style="width:455.9pt;height:127.3pt" o:ole="">
            <v:imagedata r:id="rId32" o:title=""/>
          </v:shape>
          <o:OLEObject Type="Embed" ProgID="Visio.Drawing.11" ShapeID="_x0000_i1030" DrawAspect="Content" ObjectID="_1671580691" r:id="rId33"/>
        </w:object>
      </w:r>
    </w:p>
    <w:p w:rsidR="007E2F07" w:rsidRPr="006723CF" w:rsidRDefault="007E2F07" w:rsidP="007E2F07">
      <w:pPr>
        <w:pStyle w:val="a3"/>
        <w:ind w:left="0"/>
        <w:jc w:val="both"/>
        <w:rPr>
          <w:rFonts w:ascii="Times New Roman" w:hAnsi="Times New Roman" w:cs="Times New Roman"/>
          <w:sz w:val="28"/>
          <w:szCs w:val="28"/>
        </w:rPr>
      </w:pP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b/>
          <w:sz w:val="28"/>
          <w:szCs w:val="28"/>
        </w:rPr>
        <w:t>Конечная точка</w:t>
      </w:r>
      <w:r w:rsidRPr="006723CF">
        <w:rPr>
          <w:rFonts w:ascii="Times New Roman" w:hAnsi="Times New Roman" w:cs="Times New Roman"/>
          <w:sz w:val="28"/>
          <w:szCs w:val="28"/>
        </w:rPr>
        <w:t xml:space="preserve"> – адрес, привязка, контракт.</w:t>
      </w: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lastRenderedPageBreak/>
        <w:t xml:space="preserve">Все взаимодействия со службой Windows Communication Foundation (WCF) осуществляется через </w:t>
      </w:r>
      <w:r w:rsidRPr="006723CF">
        <w:rPr>
          <w:rFonts w:ascii="Times New Roman" w:hAnsi="Times New Roman" w:cs="Times New Roman"/>
          <w:b/>
          <w:sz w:val="28"/>
          <w:szCs w:val="28"/>
        </w:rPr>
        <w:t>конечные точки</w:t>
      </w:r>
      <w:r w:rsidRPr="006723CF">
        <w:rPr>
          <w:rFonts w:ascii="Times New Roman" w:hAnsi="Times New Roman" w:cs="Times New Roman"/>
          <w:sz w:val="28"/>
          <w:szCs w:val="28"/>
        </w:rPr>
        <w:t xml:space="preserve"> службы.</w:t>
      </w: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t>Конечные точки предоставляют клиентам доступ к функциональным возможностям, предоставляемым службой WCF.</w:t>
      </w:r>
    </w:p>
    <w:p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t>Каждая конечная точка состоит из четырех свойств:</w:t>
      </w:r>
    </w:p>
    <w:p w:rsidR="007E2F07" w:rsidRPr="006723CF" w:rsidRDefault="007E2F07" w:rsidP="007E2F07">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адрес, показывающий, где можно найти конечную точку;</w:t>
      </w:r>
    </w:p>
    <w:p w:rsidR="007E2F07" w:rsidRPr="006723CF" w:rsidRDefault="007E2F07" w:rsidP="00267B6F">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привязку, показывающую, как клиент может связаться с конечной точкой;</w:t>
      </w:r>
    </w:p>
    <w:p w:rsidR="007E2F07" w:rsidRPr="006723CF" w:rsidRDefault="007E2F07" w:rsidP="007E2F07">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контракт, определяющий доступные операции;</w:t>
      </w:r>
    </w:p>
    <w:p w:rsidR="007E2F07" w:rsidRPr="006723CF" w:rsidRDefault="007E2F07" w:rsidP="004131DE">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набор поведений, задающих сведения о локальной реализации конечной точки.</w:t>
      </w:r>
    </w:p>
    <w:p w:rsidR="007E2F07" w:rsidRPr="006723CF" w:rsidRDefault="007E2F07" w:rsidP="007E2F07">
      <w:pPr>
        <w:pStyle w:val="a3"/>
        <w:ind w:left="0"/>
        <w:jc w:val="both"/>
        <w:rPr>
          <w:rFonts w:ascii="Times New Roman" w:hAnsi="Times New Roman" w:cs="Times New Roman"/>
          <w:sz w:val="28"/>
          <w:szCs w:val="28"/>
        </w:rPr>
      </w:pPr>
    </w:p>
    <w:p w:rsidR="007E2F07" w:rsidRPr="003B67DE" w:rsidRDefault="007E2F07" w:rsidP="007E2F07">
      <w:pPr>
        <w:pStyle w:val="a3"/>
        <w:ind w:left="0"/>
        <w:jc w:val="both"/>
        <w:rPr>
          <w:rFonts w:ascii="Times New Roman" w:hAnsi="Times New Roman" w:cs="Times New Roman"/>
          <w:sz w:val="28"/>
          <w:szCs w:val="28"/>
          <w:lang w:val="en-US"/>
        </w:rPr>
      </w:pPr>
      <w:r w:rsidRPr="006723CF">
        <w:rPr>
          <w:rFonts w:ascii="Times New Roman" w:hAnsi="Times New Roman" w:cs="Times New Roman"/>
          <w:sz w:val="28"/>
          <w:szCs w:val="28"/>
        </w:rPr>
        <w:t>Привязки</w:t>
      </w:r>
      <w:r w:rsidRPr="003B67DE">
        <w:rPr>
          <w:rFonts w:ascii="Times New Roman" w:hAnsi="Times New Roman" w:cs="Times New Roman"/>
          <w:sz w:val="28"/>
          <w:szCs w:val="28"/>
          <w:lang w:val="en-US"/>
        </w:rPr>
        <w:t>:</w:t>
      </w:r>
    </w:p>
    <w:p w:rsidR="007E2F07" w:rsidRPr="006723CF" w:rsidRDefault="007E2F07" w:rsidP="007E2F07">
      <w:pPr>
        <w:jc w:val="both"/>
        <w:rPr>
          <w:rFonts w:ascii="Times New Roman" w:hAnsi="Times New Roman" w:cs="Times New Roman"/>
          <w:b/>
          <w:sz w:val="28"/>
          <w:szCs w:val="28"/>
          <w:lang w:val="en-US"/>
        </w:rPr>
      </w:pPr>
      <w:r w:rsidRPr="006723CF">
        <w:rPr>
          <w:rFonts w:ascii="Times New Roman" w:hAnsi="Times New Roman" w:cs="Times New Roman"/>
          <w:b/>
          <w:sz w:val="28"/>
          <w:szCs w:val="28"/>
        </w:rPr>
        <w:t>безопасность</w:t>
      </w:r>
      <w:r w:rsidRPr="006723CF">
        <w:rPr>
          <w:rFonts w:ascii="Times New Roman" w:hAnsi="Times New Roman" w:cs="Times New Roman"/>
          <w:sz w:val="28"/>
          <w:szCs w:val="28"/>
          <w:lang w:val="en-US"/>
        </w:rPr>
        <w:t>:</w:t>
      </w:r>
      <w:r w:rsidRPr="006723CF">
        <w:rPr>
          <w:rFonts w:ascii="Times New Roman" w:hAnsi="Times New Roman" w:cs="Times New Roman"/>
          <w:b/>
          <w:sz w:val="28"/>
          <w:szCs w:val="28"/>
          <w:lang w:val="en-US"/>
        </w:rPr>
        <w:t xml:space="preserve"> </w:t>
      </w:r>
      <w:r w:rsidRPr="006723CF">
        <w:rPr>
          <w:rFonts w:ascii="Times New Roman" w:hAnsi="Times New Roman" w:cs="Times New Roman"/>
          <w:sz w:val="28"/>
          <w:szCs w:val="28"/>
          <w:lang w:val="en-US"/>
        </w:rPr>
        <w:t>WS-</w:t>
      </w:r>
      <w:proofErr w:type="spellStart"/>
      <w:r w:rsidRPr="006723CF">
        <w:rPr>
          <w:rFonts w:ascii="Times New Roman" w:hAnsi="Times New Roman" w:cs="Times New Roman"/>
          <w:sz w:val="28"/>
          <w:szCs w:val="28"/>
          <w:lang w:val="en-US"/>
        </w:rPr>
        <w:t>ReliableMessaging</w:t>
      </w:r>
      <w:proofErr w:type="spellEnd"/>
      <w:r w:rsidRPr="006723CF">
        <w:rPr>
          <w:rFonts w:ascii="Times New Roman" w:hAnsi="Times New Roman" w:cs="Times New Roman"/>
          <w:sz w:val="28"/>
          <w:szCs w:val="28"/>
          <w:lang w:val="en-US"/>
        </w:rPr>
        <w:t>; WS-Security</w:t>
      </w:r>
    </w:p>
    <w:p w:rsidR="007E2F07" w:rsidRPr="006723CF" w:rsidRDefault="007E2F07" w:rsidP="007E2F07">
      <w:pPr>
        <w:pStyle w:val="a3"/>
        <w:ind w:left="0"/>
        <w:jc w:val="both"/>
        <w:rPr>
          <w:rFonts w:ascii="Times New Roman" w:hAnsi="Times New Roman" w:cs="Times New Roman"/>
          <w:b/>
          <w:sz w:val="28"/>
          <w:szCs w:val="28"/>
        </w:rPr>
      </w:pPr>
      <w:r w:rsidRPr="006723CF">
        <w:rPr>
          <w:rFonts w:ascii="Times New Roman" w:hAnsi="Times New Roman" w:cs="Times New Roman"/>
          <w:b/>
          <w:sz w:val="28"/>
          <w:szCs w:val="28"/>
        </w:rPr>
        <w:t>кодирование</w:t>
      </w:r>
      <w:r w:rsidRPr="006723CF">
        <w:rPr>
          <w:rFonts w:ascii="Times New Roman" w:hAnsi="Times New Roman" w:cs="Times New Roman"/>
          <w:b/>
          <w:sz w:val="28"/>
          <w:szCs w:val="28"/>
          <w:lang w:val="en-US"/>
        </w:rPr>
        <w:t>:</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rPr>
        <w:t>текст (</w:t>
      </w:r>
      <w:r w:rsidRPr="006723CF">
        <w:rPr>
          <w:rFonts w:ascii="Times New Roman" w:hAnsi="Times New Roman" w:cs="Times New Roman"/>
          <w:sz w:val="28"/>
          <w:szCs w:val="28"/>
          <w:lang w:val="en-US"/>
        </w:rPr>
        <w:t>ASCII, UTF-8, UTF-16</w:t>
      </w:r>
      <w:r w:rsidRPr="006723CF">
        <w:rPr>
          <w:rFonts w:ascii="Times New Roman" w:hAnsi="Times New Roman" w:cs="Times New Roman"/>
          <w:sz w:val="28"/>
          <w:szCs w:val="28"/>
        </w:rPr>
        <w:t>)</w:t>
      </w:r>
      <w:r w:rsidRPr="006723CF">
        <w:rPr>
          <w:rFonts w:ascii="Times New Roman" w:hAnsi="Times New Roman" w:cs="Times New Roman"/>
          <w:sz w:val="28"/>
          <w:szCs w:val="28"/>
          <w:lang w:val="en-US"/>
        </w:rPr>
        <w:t>;</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rPr>
        <w:t>двоичная</w:t>
      </w:r>
      <w:r w:rsidRPr="006723CF">
        <w:rPr>
          <w:rFonts w:ascii="Times New Roman" w:hAnsi="Times New Roman" w:cs="Times New Roman"/>
          <w:sz w:val="28"/>
          <w:szCs w:val="28"/>
          <w:lang w:val="en-US"/>
        </w:rPr>
        <w:t xml:space="preserve"> (</w:t>
      </w:r>
      <w:r w:rsidRPr="006723CF">
        <w:rPr>
          <w:rFonts w:ascii="Times New Roman" w:hAnsi="Times New Roman" w:cs="Times New Roman"/>
          <w:sz w:val="28"/>
          <w:szCs w:val="28"/>
        </w:rPr>
        <w:t>проприетарные алгоритмы</w:t>
      </w:r>
      <w:r w:rsidRPr="006723CF">
        <w:rPr>
          <w:rFonts w:ascii="Times New Roman" w:hAnsi="Times New Roman" w:cs="Times New Roman"/>
          <w:sz w:val="28"/>
          <w:szCs w:val="28"/>
          <w:lang w:val="en-US"/>
        </w:rPr>
        <w:t>);</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rPr>
        <w:t>МТОМ</w:t>
      </w:r>
      <w:r w:rsidRPr="006723CF">
        <w:rPr>
          <w:rFonts w:ascii="Times New Roman" w:hAnsi="Times New Roman" w:cs="Times New Roman"/>
          <w:sz w:val="28"/>
          <w:szCs w:val="28"/>
          <w:lang w:val="en-US"/>
        </w:rPr>
        <w:t>.</w:t>
      </w:r>
      <w:r w:rsidRPr="006723CF">
        <w:rPr>
          <w:rFonts w:ascii="Times New Roman" w:hAnsi="Times New Roman" w:cs="Times New Roman"/>
          <w:sz w:val="28"/>
          <w:szCs w:val="28"/>
        </w:rPr>
        <w:t xml:space="preserve"> </w:t>
      </w:r>
    </w:p>
    <w:p w:rsidR="007E2F07" w:rsidRPr="006723CF" w:rsidRDefault="007E2F07" w:rsidP="007E2F07">
      <w:pPr>
        <w:pStyle w:val="a3"/>
        <w:ind w:left="0"/>
        <w:jc w:val="both"/>
        <w:rPr>
          <w:rFonts w:ascii="Times New Roman" w:hAnsi="Times New Roman" w:cs="Times New Roman"/>
          <w:b/>
          <w:sz w:val="28"/>
          <w:szCs w:val="28"/>
        </w:rPr>
      </w:pPr>
      <w:r w:rsidRPr="006723CF">
        <w:rPr>
          <w:rFonts w:ascii="Times New Roman" w:hAnsi="Times New Roman" w:cs="Times New Roman"/>
          <w:b/>
          <w:sz w:val="28"/>
          <w:szCs w:val="28"/>
        </w:rPr>
        <w:t>транспорт</w:t>
      </w:r>
      <w:r w:rsidRPr="006723CF">
        <w:rPr>
          <w:rFonts w:ascii="Times New Roman" w:hAnsi="Times New Roman" w:cs="Times New Roman"/>
          <w:b/>
          <w:sz w:val="28"/>
          <w:szCs w:val="28"/>
          <w:lang w:val="en-US"/>
        </w:rPr>
        <w:t>:</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lang w:val="en-US"/>
        </w:rPr>
        <w:t>HTTP;</w:t>
      </w:r>
    </w:p>
    <w:p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lang w:val="en-US"/>
        </w:rPr>
        <w:t>TCP;</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IPC Named Pipes;</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MSMQ;</w:t>
      </w:r>
    </w:p>
    <w:p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Custom.</w:t>
      </w:r>
      <w:r w:rsidRPr="006723CF">
        <w:rPr>
          <w:rFonts w:ascii="Times New Roman" w:hAnsi="Times New Roman" w:cs="Times New Roman"/>
          <w:sz w:val="28"/>
          <w:szCs w:val="28"/>
        </w:rPr>
        <w:t xml:space="preserve"> </w:t>
      </w:r>
    </w:p>
    <w:p w:rsidR="007E2F07" w:rsidRDefault="007E2F07" w:rsidP="007E2F07">
      <w:pPr>
        <w:pStyle w:val="a3"/>
        <w:ind w:left="0"/>
        <w:jc w:val="both"/>
        <w:rPr>
          <w:rFonts w:ascii="Courier New" w:hAnsi="Courier New" w:cs="Courier New"/>
          <w:b/>
          <w:sz w:val="28"/>
          <w:szCs w:val="28"/>
        </w:rPr>
      </w:pPr>
    </w:p>
    <w:p w:rsidR="007E2F07" w:rsidRDefault="007E2F07" w:rsidP="007E2F07">
      <w:pPr>
        <w:pStyle w:val="a3"/>
        <w:ind w:left="0"/>
        <w:jc w:val="both"/>
        <w:rPr>
          <w:rFonts w:ascii="Courier New" w:hAnsi="Courier New" w:cs="Courier New"/>
          <w:b/>
          <w:sz w:val="28"/>
          <w:szCs w:val="28"/>
        </w:rPr>
      </w:pPr>
      <w:r w:rsidRPr="007E2F07">
        <w:rPr>
          <w:rFonts w:ascii="Courier New" w:hAnsi="Courier New" w:cs="Courier New"/>
          <w:b/>
          <w:sz w:val="28"/>
          <w:szCs w:val="28"/>
        </w:rPr>
        <w:t>стандартные</w:t>
      </w:r>
      <w:r w:rsidRPr="007E2F07">
        <w:rPr>
          <w:rFonts w:ascii="Courier New" w:hAnsi="Courier New" w:cs="Courier New"/>
          <w:b/>
          <w:sz w:val="28"/>
          <w:szCs w:val="28"/>
          <w:lang w:val="en-US"/>
        </w:rPr>
        <w:t>:</w:t>
      </w:r>
    </w:p>
    <w:p w:rsidR="007E2F07" w:rsidRDefault="007E2F07" w:rsidP="007E2F07">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0670CB4C" wp14:editId="3033E0F3">
            <wp:extent cx="4533900" cy="23679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34">
                      <a:extLst>
                        <a:ext uri="{28A0092B-C50C-407E-A947-70E740481C1C}">
                          <a14:useLocalDpi xmlns:a14="http://schemas.microsoft.com/office/drawing/2010/main" val="0"/>
                        </a:ext>
                      </a:extLst>
                    </a:blip>
                    <a:stretch>
                      <a:fillRect/>
                    </a:stretch>
                  </pic:blipFill>
                  <pic:spPr>
                    <a:xfrm>
                      <a:off x="0" y="0"/>
                      <a:ext cx="4546656" cy="2374599"/>
                    </a:xfrm>
                    <a:prstGeom prst="rect">
                      <a:avLst/>
                    </a:prstGeom>
                  </pic:spPr>
                </pic:pic>
              </a:graphicData>
            </a:graphic>
          </wp:inline>
        </w:drawing>
      </w:r>
    </w:p>
    <w:p w:rsidR="004131DE" w:rsidRPr="007B5FD9" w:rsidRDefault="00D46DA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5" w:history="1">
        <w:r w:rsidR="004131DE" w:rsidRPr="007B5FD9">
          <w:rPr>
            <w:rFonts w:ascii="Times New Roman" w:hAnsi="Times New Roman" w:cs="Times New Roman"/>
            <w:sz w:val="28"/>
            <w:szCs w:val="28"/>
          </w:rPr>
          <w:t>BasicHttpBinding</w:t>
        </w:r>
      </w:hyperlink>
      <w:r w:rsidR="004131DE" w:rsidRPr="007B5FD9">
        <w:rPr>
          <w:rFonts w:ascii="Times New Roman" w:hAnsi="Times New Roman" w:cs="Times New Roman"/>
          <w:sz w:val="28"/>
          <w:szCs w:val="28"/>
        </w:rPr>
        <w:t xml:space="preserve">: привязка протокола HTTP, которая подходит для подключения к веб-службам, соответствующим спецификации WS-I Basic Profile (например, службы на основе веб-службы ASP.NET). </w:t>
      </w:r>
    </w:p>
    <w:p w:rsidR="004131DE" w:rsidRPr="007B5FD9" w:rsidRDefault="00D46DA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6" w:history="1">
        <w:r w:rsidR="004131DE" w:rsidRPr="007B5FD9">
          <w:rPr>
            <w:rFonts w:ascii="Times New Roman" w:hAnsi="Times New Roman" w:cs="Times New Roman"/>
            <w:sz w:val="28"/>
            <w:szCs w:val="28"/>
          </w:rPr>
          <w:t>WSHttpBinding</w:t>
        </w:r>
      </w:hyperlink>
      <w:r w:rsidR="004131DE" w:rsidRPr="007B5FD9">
        <w:rPr>
          <w:rFonts w:ascii="Times New Roman" w:hAnsi="Times New Roman" w:cs="Times New Roman"/>
          <w:sz w:val="28"/>
          <w:szCs w:val="28"/>
        </w:rPr>
        <w:t xml:space="preserve">: привязка с возможностью взаимодействия, которая подходит для подключения к конечным точкам, соответствующим протоколам WS-*. </w:t>
      </w:r>
    </w:p>
    <w:p w:rsidR="004131DE" w:rsidRPr="007B5FD9" w:rsidRDefault="00D46DA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7" w:history="1">
        <w:r w:rsidR="004131DE" w:rsidRPr="007B5FD9">
          <w:rPr>
            <w:rFonts w:ascii="Times New Roman" w:hAnsi="Times New Roman" w:cs="Times New Roman"/>
            <w:sz w:val="28"/>
            <w:szCs w:val="28"/>
          </w:rPr>
          <w:t>NetNamedPipeBinding</w:t>
        </w:r>
      </w:hyperlink>
      <w:r w:rsidR="004131DE" w:rsidRPr="007B5FD9">
        <w:rPr>
          <w:rFonts w:ascii="Times New Roman" w:hAnsi="Times New Roman" w:cs="Times New Roman"/>
          <w:sz w:val="28"/>
          <w:szCs w:val="28"/>
        </w:rPr>
        <w:t xml:space="preserve">: использует .NET Framework для подключения к другим конечным точкам WCF на том же компьютере. </w:t>
      </w:r>
    </w:p>
    <w:p w:rsidR="004131DE" w:rsidRPr="007B5FD9" w:rsidRDefault="00D46DA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8" w:history="1">
        <w:r w:rsidR="004131DE" w:rsidRPr="007B5FD9">
          <w:rPr>
            <w:rFonts w:ascii="Times New Roman" w:hAnsi="Times New Roman" w:cs="Times New Roman"/>
            <w:sz w:val="28"/>
            <w:szCs w:val="28"/>
          </w:rPr>
          <w:t>NetMsmqBinding</w:t>
        </w:r>
      </w:hyperlink>
      <w:r w:rsidR="004131DE" w:rsidRPr="007B5FD9">
        <w:rPr>
          <w:rFonts w:ascii="Times New Roman" w:hAnsi="Times New Roman" w:cs="Times New Roman"/>
          <w:sz w:val="28"/>
          <w:szCs w:val="28"/>
        </w:rPr>
        <w:t>: использует .NET Framework для создания подключений очередей сообщений к другим конечным точкам WCF.</w:t>
      </w:r>
    </w:p>
    <w:p w:rsidR="004131DE" w:rsidRDefault="004131DE" w:rsidP="007E2F07">
      <w:pPr>
        <w:jc w:val="both"/>
        <w:rPr>
          <w:rFonts w:ascii="Courier New" w:hAnsi="Courier New" w:cs="Courier New"/>
          <w:b/>
          <w:sz w:val="28"/>
          <w:szCs w:val="28"/>
        </w:rPr>
      </w:pPr>
    </w:p>
    <w:p w:rsidR="007E2F07" w:rsidRPr="00BF1B2E" w:rsidRDefault="007E2F07" w:rsidP="007E2F07">
      <w:pPr>
        <w:jc w:val="both"/>
        <w:rPr>
          <w:rFonts w:ascii="Courier New" w:hAnsi="Courier New" w:cs="Courier New"/>
          <w:b/>
          <w:sz w:val="28"/>
          <w:szCs w:val="28"/>
        </w:rPr>
      </w:pPr>
    </w:p>
    <w:p w:rsidR="007E2F07" w:rsidRDefault="007E2F07" w:rsidP="006E3BB2">
      <w:pPr>
        <w:jc w:val="both"/>
        <w:rPr>
          <w:rFonts w:ascii="Times New Roman" w:hAnsi="Times New Roman" w:cs="Times New Roman"/>
          <w:b/>
          <w:sz w:val="24"/>
          <w:szCs w:val="24"/>
          <w:lang w:val="en-US"/>
        </w:rPr>
      </w:pPr>
      <w:r>
        <w:rPr>
          <w:rFonts w:ascii="Times New Roman" w:hAnsi="Times New Roman" w:cs="Times New Roman"/>
          <w:b/>
          <w:sz w:val="24"/>
          <w:szCs w:val="24"/>
          <w:lang w:val="en-US"/>
        </w:rPr>
        <w:t>ASMX&amp;WCF</w:t>
      </w:r>
    </w:p>
    <w:p w:rsidR="007E2F07" w:rsidRPr="007B5FD9" w:rsidRDefault="007E2F07" w:rsidP="007E2F07">
      <w:pPr>
        <w:widowControl w:val="0"/>
        <w:autoSpaceDE w:val="0"/>
        <w:autoSpaceDN w:val="0"/>
        <w:adjustRightInd w:val="0"/>
        <w:ind w:firstLine="284"/>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rsidR="007E2F07" w:rsidRPr="007B5FD9" w:rsidRDefault="007E2F07" w:rsidP="007E2F07">
      <w:pPr>
        <w:widowControl w:val="0"/>
        <w:autoSpaceDE w:val="0"/>
        <w:autoSpaceDN w:val="0"/>
        <w:adjustRightInd w:val="0"/>
        <w:ind w:firstLine="284"/>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rsidR="007E2F07" w:rsidRPr="007E2F07" w:rsidRDefault="007E2F07" w:rsidP="007E2F07">
      <w:pPr>
        <w:pStyle w:val="a3"/>
        <w:numPr>
          <w:ilvl w:val="0"/>
          <w:numId w:val="16"/>
        </w:numPr>
        <w:ind w:left="709" w:hanging="425"/>
        <w:jc w:val="both"/>
        <w:rPr>
          <w:rFonts w:ascii="Times New Roman" w:hAnsi="Times New Roman" w:cs="Times New Roman"/>
          <w:sz w:val="28"/>
          <w:szCs w:val="28"/>
          <w:u w:color="6DB33F"/>
        </w:rPr>
      </w:pPr>
      <w:r w:rsidRPr="007E2F07">
        <w:rPr>
          <w:rFonts w:ascii="Times New Roman" w:hAnsi="Times New Roman" w:cs="Times New Roman"/>
          <w:sz w:val="28"/>
          <w:szCs w:val="28"/>
          <w:u w:color="6DB33F"/>
        </w:rPr>
        <w:t>Возможность реализации большого множества стандартов WS-*</w:t>
      </w:r>
    </w:p>
    <w:p w:rsidR="007E2F07" w:rsidRDefault="007E2F07" w:rsidP="007E2F07">
      <w:pPr>
        <w:ind w:firstLine="284"/>
        <w:jc w:val="both"/>
        <w:rPr>
          <w:rFonts w:ascii="Times New Roman" w:hAnsi="Times New Roman" w:cs="Times New Roman"/>
          <w:b/>
          <w:sz w:val="24"/>
          <w:szCs w:val="24"/>
        </w:rPr>
      </w:pPr>
    </w:p>
    <w:p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ASMX веб сервисы могут быть размещены только в IIS, в то время как WCF сервис имеет следующие варианты хостинга:</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IIS</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val="en-US" w:eastAsia="ru-RU"/>
        </w:rPr>
      </w:pPr>
      <w:r w:rsidRPr="006723CF">
        <w:rPr>
          <w:rFonts w:ascii="Times New Roman" w:eastAsia="Times New Roman" w:hAnsi="Times New Roman" w:cs="Times New Roman"/>
          <w:color w:val="222222"/>
          <w:sz w:val="28"/>
          <w:szCs w:val="28"/>
          <w:lang w:val="en-US" w:eastAsia="ru-RU"/>
        </w:rPr>
        <w:t>WAS (Windows Process Activation Services)</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Console Application</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Windows NT Services</w:t>
      </w:r>
    </w:p>
    <w:p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WCF provided Host</w:t>
      </w:r>
    </w:p>
    <w:p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ASMX веб сервисы ограничены в поддержке одного лишь HTTP,  в то время как WCF поддерживает HTTP, TCP, MSMQ, Named Pipes.</w:t>
      </w:r>
    </w:p>
    <w:p w:rsid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Безопасность ASMX ограничена. Обычно аутентификация и авторизация производится используя конфигурацию безопасности IIS и ASP.NET и безопасность транспортного слоя. WCF предоставляет согласованную программную модель безопасности для любого протокола и поддерживает много таких же возможностей как IIS и WS-* протоколы безопасности.</w:t>
      </w:r>
    </w:p>
    <w:p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hAnsi="Times New Roman" w:cs="Times New Roman"/>
          <w:color w:val="222222"/>
          <w:sz w:val="28"/>
          <w:szCs w:val="28"/>
          <w:shd w:val="clear" w:color="auto" w:fill="FFFFFF"/>
        </w:rPr>
        <w:t>ASMX веб сервисы используют для сериализации класс  XmlSerializer, в то время как WCF использует DataContractSerializer, который намного лучше по производительности чем XmlSerializer.</w:t>
      </w:r>
    </w:p>
    <w:p w:rsidR="006723CF" w:rsidRP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color w:val="000000"/>
          <w:sz w:val="28"/>
          <w:szCs w:val="28"/>
        </w:rPr>
      </w:pPr>
      <w:r w:rsidRPr="006723CF">
        <w:rPr>
          <w:color w:val="000000"/>
          <w:sz w:val="28"/>
          <w:szCs w:val="28"/>
        </w:rPr>
        <w:t>WCF имеет встроенный механизм ведения журналов, тогда как в других технологиях необходимо выполнять необходимое кодирование.</w:t>
      </w:r>
    </w:p>
    <w:p w:rsidR="006723CF" w:rsidRP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color w:val="000000"/>
          <w:sz w:val="28"/>
          <w:szCs w:val="28"/>
        </w:rPr>
      </w:pPr>
      <w:r w:rsidRPr="006723CF">
        <w:rPr>
          <w:color w:val="000000"/>
          <w:sz w:val="28"/>
          <w:szCs w:val="28"/>
        </w:rPr>
        <w:t>WCF интегрировал AJAX и поддерживает JSON (нотация объектов JavaScript).</w:t>
      </w:r>
    </w:p>
    <w:p w:rsid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rFonts w:ascii="Roboto" w:hAnsi="Roboto"/>
          <w:color w:val="000000"/>
        </w:rPr>
      </w:pPr>
      <w:r w:rsidRPr="006723CF">
        <w:rPr>
          <w:color w:val="000000"/>
          <w:sz w:val="28"/>
          <w:szCs w:val="28"/>
        </w:rPr>
        <w:t>Он предлагает масштабируемость и поддержку новых стандартов веб-сервисов</w:t>
      </w:r>
      <w:r>
        <w:rPr>
          <w:rFonts w:ascii="Roboto" w:hAnsi="Roboto"/>
          <w:color w:val="000000"/>
        </w:rPr>
        <w:t>.</w:t>
      </w:r>
    </w:p>
    <w:p w:rsidR="006723CF" w:rsidRDefault="006723CF" w:rsidP="007E2F07">
      <w:pPr>
        <w:ind w:firstLine="284"/>
        <w:jc w:val="both"/>
        <w:rPr>
          <w:rFonts w:ascii="Times New Roman" w:hAnsi="Times New Roman" w:cs="Times New Roman"/>
          <w:b/>
          <w:sz w:val="24"/>
          <w:szCs w:val="24"/>
        </w:rPr>
      </w:pPr>
    </w:p>
    <w:p w:rsidR="006723CF" w:rsidRPr="006723CF" w:rsidRDefault="006723CF" w:rsidP="006723CF">
      <w:pPr>
        <w:ind w:firstLine="284"/>
        <w:jc w:val="both"/>
        <w:rPr>
          <w:rFonts w:ascii="Times New Roman" w:hAnsi="Times New Roman" w:cs="Times New Roman"/>
          <w:color w:val="000000"/>
          <w:sz w:val="28"/>
          <w:szCs w:val="28"/>
          <w:shd w:val="clear" w:color="auto" w:fill="FFFFFF"/>
        </w:rPr>
      </w:pPr>
      <w:r w:rsidRPr="006723CF">
        <w:rPr>
          <w:rFonts w:ascii="Times New Roman" w:hAnsi="Times New Roman" w:cs="Times New Roman"/>
          <w:color w:val="000000"/>
          <w:sz w:val="28"/>
          <w:szCs w:val="28"/>
          <w:shd w:val="clear" w:color="auto" w:fill="FFFFFF"/>
        </w:rPr>
        <w:t>Служба WCF может похвастаться надежной системой безопасности с двумя режимами или уровнями безопасности, так что только предполагаемый клиент может получить доступ к службам.</w:t>
      </w:r>
    </w:p>
    <w:p w:rsidR="006723CF" w:rsidRPr="006723CF" w:rsidRDefault="006723CF" w:rsidP="006723CF">
      <w:pPr>
        <w:ind w:firstLine="284"/>
        <w:jc w:val="both"/>
        <w:rPr>
          <w:rFonts w:ascii="Times New Roman" w:hAnsi="Times New Roman" w:cs="Times New Roman"/>
          <w:color w:val="000000"/>
          <w:sz w:val="28"/>
          <w:szCs w:val="28"/>
          <w:shd w:val="clear" w:color="auto" w:fill="FFFFFF"/>
        </w:rPr>
      </w:pPr>
      <w:r w:rsidRPr="006723CF">
        <w:rPr>
          <w:rFonts w:ascii="Times New Roman" w:hAnsi="Times New Roman" w:cs="Times New Roman"/>
          <w:color w:val="000000"/>
          <w:sz w:val="28"/>
          <w:szCs w:val="28"/>
          <w:shd w:val="clear" w:color="auto" w:fill="FFFFFF"/>
        </w:rPr>
        <w:t xml:space="preserve">Безопасность в </w:t>
      </w:r>
      <w:r w:rsidRPr="006723CF">
        <w:rPr>
          <w:rFonts w:ascii="Times New Roman" w:hAnsi="Times New Roman" w:cs="Times New Roman"/>
          <w:color w:val="000000"/>
          <w:sz w:val="28"/>
          <w:szCs w:val="28"/>
          <w:shd w:val="clear" w:color="auto" w:fill="FFFFFF"/>
          <w:lang w:val="en-US"/>
        </w:rPr>
        <w:t>WCF</w:t>
      </w:r>
      <w:r w:rsidRPr="006723CF">
        <w:rPr>
          <w:rFonts w:ascii="Times New Roman" w:hAnsi="Times New Roman" w:cs="Times New Roman"/>
          <w:color w:val="000000"/>
          <w:sz w:val="28"/>
          <w:szCs w:val="28"/>
          <w:shd w:val="clear" w:color="auto" w:fill="FFFFFF"/>
        </w:rPr>
        <w:t xml:space="preserve">   обеспечивается следующими функциями:</w:t>
      </w:r>
    </w:p>
    <w:p w:rsidR="006723CF" w:rsidRPr="006723CF" w:rsidRDefault="006723CF" w:rsidP="006723CF">
      <w:pPr>
        <w:pStyle w:val="a5"/>
        <w:shd w:val="clear" w:color="auto" w:fill="FFFFFF"/>
        <w:spacing w:before="0" w:beforeAutospacing="0" w:after="375" w:afterAutospacing="0"/>
        <w:jc w:val="both"/>
        <w:rPr>
          <w:color w:val="000000"/>
          <w:sz w:val="28"/>
          <w:szCs w:val="28"/>
        </w:rPr>
      </w:pPr>
      <w:r w:rsidRPr="006723CF">
        <w:rPr>
          <w:b/>
          <w:bCs/>
          <w:color w:val="000000"/>
          <w:sz w:val="28"/>
          <w:szCs w:val="28"/>
        </w:rPr>
        <w:lastRenderedPageBreak/>
        <w:t>Аутентификация</w:t>
      </w:r>
      <w:r w:rsidRPr="006723CF">
        <w:rPr>
          <w:color w:val="000000"/>
          <w:sz w:val="28"/>
          <w:szCs w:val="28"/>
        </w:rPr>
        <w:t> — здесь аутентификация не ограничивается идентификацией отправителя сообщения, а является взаимной, т. Е. Аутентификация получателя сообщения требуется для исключения возможности любого рода атак со стороны посредника.</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b/>
          <w:bCs/>
          <w:color w:val="000000"/>
          <w:sz w:val="28"/>
          <w:szCs w:val="28"/>
        </w:rPr>
        <w:t>Авторизация</w:t>
      </w:r>
      <w:r w:rsidRPr="006723CF">
        <w:rPr>
          <w:color w:val="000000"/>
          <w:sz w:val="28"/>
          <w:szCs w:val="28"/>
        </w:rPr>
        <w:t> — это следующий шаг, предпринятый службой WCF для обеспечения безопасности, и здесь определяется, должна ли служба авторизовать вызывающую программу для продолжения или нет. Хотя авторизация не зависит от аутентификации, она обычно следует за аутентификацией.</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b/>
          <w:bCs/>
          <w:color w:val="000000"/>
          <w:sz w:val="28"/>
          <w:szCs w:val="28"/>
        </w:rPr>
        <w:t>Конфиденциальность</w:t>
      </w:r>
      <w:r w:rsidRPr="006723CF">
        <w:rPr>
          <w:color w:val="000000"/>
          <w:sz w:val="28"/>
          <w:szCs w:val="28"/>
        </w:rPr>
        <w:t> — обмен информацией между вызывающим абонентом и службой является конфиденциальным, чтобы ограничить его толкование другими лицами, для которых сообщение не предназначено. Чтобы сделать это возможным, шифрование используется вместе с множеством других механизмов.</w:t>
      </w:r>
    </w:p>
    <w:p w:rsidR="006723CF" w:rsidRPr="006723CF" w:rsidRDefault="006723CF" w:rsidP="006723CF">
      <w:pPr>
        <w:pStyle w:val="a5"/>
        <w:shd w:val="clear" w:color="auto" w:fill="FFFFFF"/>
        <w:spacing w:before="0" w:beforeAutospacing="0" w:after="375" w:afterAutospacing="0"/>
        <w:jc w:val="both"/>
        <w:rPr>
          <w:color w:val="000000"/>
          <w:sz w:val="28"/>
          <w:szCs w:val="28"/>
        </w:rPr>
      </w:pPr>
      <w:r w:rsidRPr="006723CF">
        <w:rPr>
          <w:b/>
          <w:bCs/>
          <w:color w:val="000000"/>
          <w:sz w:val="28"/>
          <w:szCs w:val="28"/>
        </w:rPr>
        <w:t>Целостность</w:t>
      </w:r>
      <w:r w:rsidRPr="006723CF">
        <w:rPr>
          <w:color w:val="000000"/>
          <w:sz w:val="28"/>
          <w:szCs w:val="28"/>
        </w:rPr>
        <w:t> . Последняя ключевая концепция — сохранение целостности, т. </w:t>
      </w:r>
      <w:r w:rsidRPr="006723CF">
        <w:rPr>
          <w:b/>
          <w:bCs/>
          <w:color w:val="000000"/>
          <w:sz w:val="28"/>
          <w:szCs w:val="28"/>
        </w:rPr>
        <w:t>Е.</w:t>
      </w:r>
      <w:r w:rsidRPr="006723CF">
        <w:rPr>
          <w:color w:val="000000"/>
          <w:sz w:val="28"/>
          <w:szCs w:val="28"/>
        </w:rPr>
        <w:t> Предоставление гарантии того, что сообщение не было подделано кем-либо на пути от отправителя к получателю.</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color w:val="000000"/>
          <w:sz w:val="28"/>
          <w:szCs w:val="28"/>
        </w:rPr>
        <w:t>Режимы безопасности передачи:</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Нет.</w:t>
      </w:r>
      <w:r w:rsidRPr="006723CF">
        <w:rPr>
          <w:color w:val="000000"/>
          <w:sz w:val="28"/>
          <w:szCs w:val="28"/>
          <w:shd w:val="clear" w:color="auto" w:fill="FFFFFF"/>
        </w:rPr>
        <w:t> Этот режим не гарантирует никакой безопасности сообщений, и служба не получает учетные данные о клиенте. Этот режим очень рискованный, поскольку может допускать подделку сообщений и, следовательно, не рекомендуется.</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Транспорт.</w:t>
      </w:r>
      <w:r w:rsidRPr="006723CF">
        <w:rPr>
          <w:color w:val="000000"/>
          <w:sz w:val="28"/>
          <w:szCs w:val="28"/>
          <w:shd w:val="clear" w:color="auto" w:fill="FFFFFF"/>
        </w:rPr>
        <w:t> Этот режим является наиболее простым способом обеспечения безопасной передачи сообщений с использованием протоколов связи, таких как TCP, IPC, Https и MSMQ. Этот режим более эффективен, когда передача является двухточечной и используется в основном в контролируемой среде, то есть в приложениях интрасети.</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Сообщение</w:t>
      </w:r>
      <w:r w:rsidRPr="006723CF">
        <w:rPr>
          <w:color w:val="000000"/>
          <w:sz w:val="28"/>
          <w:szCs w:val="28"/>
          <w:shd w:val="clear" w:color="auto" w:fill="FFFFFF"/>
        </w:rPr>
        <w:t> — режим безопасности обеспечивает взаимную аутентификацию и в значительной степени обеспечивает конфиденциальность, поскольку сообщения зашифрованы и могут передаваться через http, который не считается безопасным протоколом. Здесь безопасность обеспечивается сквозной без учета того, сколько посредников вовлечено в передачу сообщения и есть ли защищенный транспорт или нет. Режим обычно используется интернет-приложениями.</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Смешанный</w:t>
      </w:r>
      <w:r w:rsidRPr="006723CF">
        <w:rPr>
          <w:color w:val="000000"/>
          <w:sz w:val="28"/>
          <w:szCs w:val="28"/>
          <w:shd w:val="clear" w:color="auto" w:fill="FFFFFF"/>
        </w:rPr>
        <w:t> — этот режим безопасности используется не часто, и аутентификация клиента предлагается только на уровне клиента.</w:t>
      </w:r>
    </w:p>
    <w:p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И то и другое.</w:t>
      </w:r>
      <w:r w:rsidRPr="006723CF">
        <w:rPr>
          <w:color w:val="000000"/>
          <w:sz w:val="28"/>
          <w:szCs w:val="28"/>
          <w:shd w:val="clear" w:color="auto" w:fill="FFFFFF"/>
        </w:rPr>
        <w:t> Этот режим безопасности включает в себя как транспортную безопасность, так и безопасность сообщений, чтобы обеспечить надежную защиту, но часто приводит к перегрузке общей производительности. Этот поддерживается только MSMQ.</w:t>
      </w:r>
    </w:p>
    <w:p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color w:val="000000"/>
          <w:sz w:val="28"/>
          <w:szCs w:val="28"/>
          <w:shd w:val="clear" w:color="auto" w:fill="FFFFFF"/>
        </w:rPr>
        <w:t>Все привязки WCF, кроме BasicHttpBinding, имеют некоторую степень безопасности передачи по умолчанию.</w:t>
      </w:r>
    </w:p>
    <w:p w:rsidR="006723CF" w:rsidRDefault="006723CF" w:rsidP="007E2F07">
      <w:pPr>
        <w:ind w:firstLine="284"/>
        <w:jc w:val="both"/>
        <w:rPr>
          <w:rFonts w:ascii="Times New Roman" w:hAnsi="Times New Roman" w:cs="Times New Roman"/>
          <w:b/>
          <w:sz w:val="24"/>
          <w:szCs w:val="24"/>
        </w:rPr>
      </w:pPr>
    </w:p>
    <w:p w:rsidR="004131DE" w:rsidRDefault="004131DE" w:rsidP="007E2F07">
      <w:pPr>
        <w:ind w:firstLine="284"/>
        <w:jc w:val="both"/>
        <w:rPr>
          <w:rFonts w:ascii="Times New Roman" w:hAnsi="Times New Roman" w:cs="Times New Roman"/>
          <w:b/>
          <w:sz w:val="24"/>
          <w:szCs w:val="24"/>
          <w:lang w:val="en-US"/>
        </w:rPr>
      </w:pPr>
      <w:r>
        <w:rPr>
          <w:rFonts w:ascii="Times New Roman" w:hAnsi="Times New Roman" w:cs="Times New Roman"/>
          <w:b/>
          <w:sz w:val="24"/>
          <w:szCs w:val="24"/>
          <w:lang w:val="en-US"/>
        </w:rPr>
        <w:t>WCF RPC:</w:t>
      </w:r>
    </w:p>
    <w:p w:rsidR="004131DE" w:rsidRDefault="004131DE" w:rsidP="007E2F07">
      <w:pPr>
        <w:ind w:firstLine="284"/>
        <w:jc w:val="both"/>
        <w:rPr>
          <w:rFonts w:ascii="Times New Roman" w:hAnsi="Times New Roman" w:cs="Times New Roman"/>
          <w:b/>
          <w:sz w:val="24"/>
          <w:szCs w:val="24"/>
          <w:lang w:val="en-US"/>
        </w:rPr>
      </w:pPr>
      <w:r w:rsidRPr="004131DE">
        <w:rPr>
          <w:rFonts w:ascii="Times New Roman" w:hAnsi="Times New Roman" w:cs="Times New Roman"/>
          <w:b/>
          <w:noProof/>
          <w:sz w:val="24"/>
          <w:szCs w:val="24"/>
          <w:lang w:val="en-US"/>
        </w:rPr>
        <w:lastRenderedPageBreak/>
        <w:drawing>
          <wp:inline distT="0" distB="0" distL="0" distR="0" wp14:anchorId="4989958E" wp14:editId="1DD045A6">
            <wp:extent cx="5940425" cy="32277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27705"/>
                    </a:xfrm>
                    <a:prstGeom prst="rect">
                      <a:avLst/>
                    </a:prstGeom>
                  </pic:spPr>
                </pic:pic>
              </a:graphicData>
            </a:graphic>
          </wp:inline>
        </w:drawing>
      </w:r>
    </w:p>
    <w:p w:rsidR="004131DE" w:rsidRDefault="004131DE" w:rsidP="007E2F07">
      <w:pPr>
        <w:ind w:firstLine="284"/>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WCF REST: </w:t>
      </w:r>
      <w:hyperlink r:id="rId40" w:history="1">
        <w:r w:rsidRPr="004131DE">
          <w:rPr>
            <w:rStyle w:val="a4"/>
            <w:rFonts w:ascii="Times New Roman" w:hAnsi="Times New Roman" w:cs="Times New Roman"/>
            <w:b/>
            <w:sz w:val="24"/>
            <w:szCs w:val="24"/>
            <w:lang w:val="en-US"/>
          </w:rPr>
          <w:t>https://www.c-sharpcorner.com/article/wcf-restful-service/</w:t>
        </w:r>
      </w:hyperlink>
    </w:p>
    <w:p w:rsidR="00BA71E7" w:rsidRDefault="00BA71E7" w:rsidP="007E2F07">
      <w:pPr>
        <w:ind w:firstLine="284"/>
        <w:jc w:val="both"/>
        <w:rPr>
          <w:rFonts w:ascii="Times New Roman" w:hAnsi="Times New Roman" w:cs="Times New Roman"/>
          <w:b/>
          <w:sz w:val="24"/>
          <w:szCs w:val="24"/>
          <w:lang w:val="en-US"/>
        </w:rPr>
      </w:pPr>
    </w:p>
    <w:p w:rsidR="004131DE" w:rsidRDefault="004131DE" w:rsidP="007E2F07">
      <w:pPr>
        <w:ind w:firstLine="284"/>
        <w:jc w:val="both"/>
        <w:rPr>
          <w:rFonts w:ascii="Times New Roman" w:hAnsi="Times New Roman" w:cs="Times New Roman"/>
          <w:b/>
          <w:sz w:val="24"/>
          <w:szCs w:val="24"/>
        </w:rPr>
      </w:pPr>
      <w:r w:rsidRPr="00BA71E7">
        <w:rPr>
          <w:rFonts w:ascii="Times New Roman" w:hAnsi="Times New Roman" w:cs="Times New Roman"/>
          <w:b/>
          <w:sz w:val="28"/>
          <w:szCs w:val="28"/>
        </w:rPr>
        <w:t>Несколько конечных точек</w:t>
      </w:r>
      <w:r>
        <w:rPr>
          <w:rFonts w:ascii="Times New Roman" w:hAnsi="Times New Roman" w:cs="Times New Roman"/>
          <w:b/>
          <w:sz w:val="24"/>
          <w:szCs w:val="24"/>
        </w:rPr>
        <w:t>:</w:t>
      </w:r>
    </w:p>
    <w:p w:rsidR="004131DE" w:rsidRPr="004131DE" w:rsidRDefault="00D46DA4" w:rsidP="007E2F07">
      <w:pPr>
        <w:ind w:firstLine="284"/>
        <w:jc w:val="both"/>
        <w:rPr>
          <w:rFonts w:ascii="Times New Roman" w:hAnsi="Times New Roman" w:cs="Times New Roman"/>
          <w:b/>
          <w:sz w:val="24"/>
          <w:szCs w:val="24"/>
        </w:rPr>
      </w:pPr>
      <w:hyperlink r:id="rId41" w:history="1">
        <w:r w:rsidR="004131DE" w:rsidRPr="004131DE">
          <w:rPr>
            <w:rStyle w:val="a4"/>
            <w:rFonts w:ascii="Times New Roman" w:hAnsi="Times New Roman" w:cs="Times New Roman"/>
            <w:b/>
            <w:sz w:val="24"/>
            <w:szCs w:val="24"/>
          </w:rPr>
          <w:t>https://docs.microsoft.com/ru-ru/dotnet/framework/wcf/samples/multiple-endpoints</w:t>
        </w:r>
      </w:hyperlink>
    </w:p>
    <w:p w:rsidR="00276F8E" w:rsidRPr="004131DE" w:rsidRDefault="00276F8E" w:rsidP="00276F8E">
      <w:pPr>
        <w:jc w:val="both"/>
        <w:rPr>
          <w:rFonts w:ascii="Courier New" w:hAnsi="Courier New" w:cs="Courier New"/>
          <w:b/>
          <w:sz w:val="24"/>
          <w:szCs w:val="24"/>
        </w:rPr>
      </w:pPr>
    </w:p>
    <w:p w:rsidR="00895AD4" w:rsidRDefault="007D3329" w:rsidP="00895AD4">
      <w:pPr>
        <w:tabs>
          <w:tab w:val="left" w:pos="1188"/>
        </w:tabs>
        <w:spacing w:line="240" w:lineRule="auto"/>
        <w:jc w:val="both"/>
        <w:rPr>
          <w:rFonts w:ascii="Courier New" w:hAnsi="Courier New" w:cs="Courier New"/>
          <w:b/>
          <w:sz w:val="28"/>
          <w:szCs w:val="28"/>
        </w:rPr>
      </w:pPr>
      <w:r w:rsidRPr="003B67DE">
        <w:rPr>
          <w:rFonts w:ascii="Courier New" w:hAnsi="Courier New" w:cs="Courier New"/>
          <w:b/>
          <w:sz w:val="24"/>
          <w:szCs w:val="24"/>
        </w:rPr>
        <w:br w:type="page"/>
      </w:r>
      <w:r w:rsidR="00895AD4">
        <w:rPr>
          <w:rFonts w:ascii="Courier New" w:hAnsi="Courier New" w:cs="Courier New"/>
          <w:b/>
          <w:sz w:val="28"/>
          <w:szCs w:val="28"/>
        </w:rPr>
        <w:lastRenderedPageBreak/>
        <w:t xml:space="preserve">Разработка </w:t>
      </w:r>
      <w:r w:rsidR="00895AD4">
        <w:rPr>
          <w:rFonts w:ascii="Courier New" w:hAnsi="Courier New" w:cs="Courier New"/>
          <w:b/>
          <w:sz w:val="28"/>
          <w:szCs w:val="28"/>
          <w:lang w:val="en-US"/>
        </w:rPr>
        <w:t>WCF RPC</w:t>
      </w:r>
      <w:r w:rsidR="00895AD4">
        <w:rPr>
          <w:rFonts w:ascii="Courier New" w:hAnsi="Courier New" w:cs="Courier New"/>
          <w:b/>
          <w:sz w:val="28"/>
          <w:szCs w:val="28"/>
        </w:rPr>
        <w:t>:</w:t>
      </w:r>
    </w:p>
    <w:p w:rsidR="00895AD4" w:rsidRDefault="00895AD4" w:rsidP="00895AD4">
      <w:pPr>
        <w:tabs>
          <w:tab w:val="left" w:pos="1188"/>
        </w:tabs>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4DFD4414" wp14:editId="082992A7">
            <wp:extent cx="5731510" cy="2095739"/>
            <wp:effectExtent l="19050" t="19050" r="26670" b="26670"/>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095739"/>
                    </a:xfrm>
                    <a:prstGeom prst="rect">
                      <a:avLst/>
                    </a:prstGeom>
                    <a:ln>
                      <a:solidFill>
                        <a:schemeClr val="accent1"/>
                      </a:solidFill>
                    </a:ln>
                  </pic:spPr>
                </pic:pic>
              </a:graphicData>
            </a:graphic>
          </wp:inline>
        </w:drawing>
      </w:r>
    </w:p>
    <w:p w:rsidR="00895AD4" w:rsidRDefault="00895AD4" w:rsidP="00895AD4">
      <w:pPr>
        <w:tabs>
          <w:tab w:val="left" w:pos="1188"/>
        </w:tabs>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3DEBCCE9" wp14:editId="1A20E1FC">
            <wp:extent cx="2257740" cy="2314898"/>
            <wp:effectExtent l="19050" t="19050" r="28575" b="285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png"/>
                    <pic:cNvPicPr/>
                  </pic:nvPicPr>
                  <pic:blipFill>
                    <a:blip r:embed="rId43">
                      <a:extLst>
                        <a:ext uri="{28A0092B-C50C-407E-A947-70E740481C1C}">
                          <a14:useLocalDpi xmlns:a14="http://schemas.microsoft.com/office/drawing/2010/main" val="0"/>
                        </a:ext>
                      </a:extLst>
                    </a:blip>
                    <a:stretch>
                      <a:fillRect/>
                    </a:stretch>
                  </pic:blipFill>
                  <pic:spPr>
                    <a:xfrm>
                      <a:off x="0" y="0"/>
                      <a:ext cx="2257740" cy="2314898"/>
                    </a:xfrm>
                    <a:prstGeom prst="rect">
                      <a:avLst/>
                    </a:prstGeom>
                    <a:ln>
                      <a:solidFill>
                        <a:schemeClr val="accent1"/>
                      </a:solidFill>
                    </a:ln>
                  </pic:spPr>
                </pic:pic>
              </a:graphicData>
            </a:graphic>
          </wp:inline>
        </w:drawing>
      </w:r>
    </w:p>
    <w:p w:rsidR="00895AD4" w:rsidRDefault="00895AD4" w:rsidP="00895AD4">
      <w:pPr>
        <w:tabs>
          <w:tab w:val="left" w:pos="1188"/>
        </w:tabs>
        <w:spacing w:line="240" w:lineRule="auto"/>
        <w:jc w:val="both"/>
        <w:rPr>
          <w:rFonts w:ascii="Courier New" w:hAnsi="Courier New" w:cs="Courier New"/>
          <w:b/>
          <w:sz w:val="28"/>
          <w:szCs w:val="28"/>
        </w:rPr>
      </w:pPr>
      <w:r>
        <w:rPr>
          <w:noProof/>
          <w:lang w:eastAsia="ru-RU"/>
        </w:rPr>
        <w:drawing>
          <wp:inline distT="0" distB="0" distL="0" distR="0" wp14:anchorId="7A8A4421" wp14:editId="2564A00C">
            <wp:extent cx="5731510" cy="309624"/>
            <wp:effectExtent l="19050" t="19050" r="2540" b="14605"/>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9624"/>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205CC228" wp14:editId="21912B2F">
            <wp:extent cx="2324425" cy="2543530"/>
            <wp:effectExtent l="19050" t="19050" r="1905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png"/>
                    <pic:cNvPicPr/>
                  </pic:nvPicPr>
                  <pic:blipFill>
                    <a:blip r:embed="rId45">
                      <a:extLst>
                        <a:ext uri="{28A0092B-C50C-407E-A947-70E740481C1C}">
                          <a14:useLocalDpi xmlns:a14="http://schemas.microsoft.com/office/drawing/2010/main" val="0"/>
                        </a:ext>
                      </a:extLst>
                    </a:blip>
                    <a:stretch>
                      <a:fillRect/>
                    </a:stretch>
                  </pic:blipFill>
                  <pic:spPr>
                    <a:xfrm>
                      <a:off x="0" y="0"/>
                      <a:ext cx="2324425" cy="2543530"/>
                    </a:xfrm>
                    <a:prstGeom prst="rect">
                      <a:avLst/>
                    </a:prstGeom>
                    <a:ln>
                      <a:solidFill>
                        <a:schemeClr val="accent1"/>
                      </a:solidFill>
                    </a:ln>
                  </pic:spPr>
                </pic:pic>
              </a:graphicData>
            </a:graphic>
          </wp:inline>
        </w:drawing>
      </w:r>
      <w:r>
        <w:rPr>
          <w:rFonts w:ascii="Courier New" w:hAnsi="Courier New" w:cs="Courier New"/>
          <w:b/>
          <w:noProof/>
          <w:sz w:val="28"/>
          <w:szCs w:val="28"/>
          <w:lang w:val="en-US" w:eastAsia="ru-RU"/>
        </w:rPr>
        <w:t xml:space="preserve"> </w:t>
      </w:r>
      <w:r>
        <w:rPr>
          <w:rFonts w:ascii="Courier New" w:hAnsi="Courier New" w:cs="Courier New"/>
          <w:b/>
          <w:noProof/>
          <w:sz w:val="28"/>
          <w:szCs w:val="28"/>
          <w:lang w:eastAsia="ru-RU"/>
        </w:rPr>
        <w:drawing>
          <wp:inline distT="0" distB="0" distL="0" distR="0" wp14:anchorId="59327BD2" wp14:editId="00C507A7">
            <wp:extent cx="2772162" cy="3505690"/>
            <wp:effectExtent l="19050" t="19050" r="2857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png"/>
                    <pic:cNvPicPr/>
                  </pic:nvPicPr>
                  <pic:blipFill>
                    <a:blip r:embed="rId46">
                      <a:extLst>
                        <a:ext uri="{28A0092B-C50C-407E-A947-70E740481C1C}">
                          <a14:useLocalDpi xmlns:a14="http://schemas.microsoft.com/office/drawing/2010/main" val="0"/>
                        </a:ext>
                      </a:extLst>
                    </a:blip>
                    <a:stretch>
                      <a:fillRect/>
                    </a:stretch>
                  </pic:blipFill>
                  <pic:spPr>
                    <a:xfrm>
                      <a:off x="0" y="0"/>
                      <a:ext cx="2772162" cy="3505690"/>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b/>
          <w:sz w:val="28"/>
          <w:szCs w:val="28"/>
        </w:rPr>
      </w:pPr>
      <w:r>
        <w:rPr>
          <w:rFonts w:ascii="Courier New" w:hAnsi="Courier New" w:cs="Courier New"/>
          <w:b/>
          <w:noProof/>
          <w:sz w:val="28"/>
          <w:szCs w:val="28"/>
          <w:lang w:eastAsia="ru-RU"/>
        </w:rPr>
        <w:lastRenderedPageBreak/>
        <w:drawing>
          <wp:inline distT="0" distB="0" distL="0" distR="0" wp14:anchorId="21C33569" wp14:editId="58E4C946">
            <wp:extent cx="2724530" cy="1343213"/>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47">
                      <a:extLst>
                        <a:ext uri="{28A0092B-C50C-407E-A947-70E740481C1C}">
                          <a14:useLocalDpi xmlns:a14="http://schemas.microsoft.com/office/drawing/2010/main" val="0"/>
                        </a:ext>
                      </a:extLst>
                    </a:blip>
                    <a:stretch>
                      <a:fillRect/>
                    </a:stretch>
                  </pic:blipFill>
                  <pic:spPr>
                    <a:xfrm>
                      <a:off x="0" y="0"/>
                      <a:ext cx="2724530" cy="1343213"/>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5C0A5663" wp14:editId="13A0EEEE">
            <wp:extent cx="5731510" cy="1490054"/>
            <wp:effectExtent l="19050" t="19050" r="21590" b="152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490054"/>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1FFAE792" wp14:editId="77928DF9">
            <wp:extent cx="5458587" cy="1086002"/>
            <wp:effectExtent l="19050" t="19050" r="8890" b="190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49">
                      <a:extLst>
                        <a:ext uri="{28A0092B-C50C-407E-A947-70E740481C1C}">
                          <a14:useLocalDpi xmlns:a14="http://schemas.microsoft.com/office/drawing/2010/main" val="0"/>
                        </a:ext>
                      </a:extLst>
                    </a:blip>
                    <a:stretch>
                      <a:fillRect/>
                    </a:stretch>
                  </pic:blipFill>
                  <pic:spPr>
                    <a:xfrm>
                      <a:off x="0" y="0"/>
                      <a:ext cx="5458587" cy="1086002"/>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4C5D83AA" wp14:editId="3A90F47D">
            <wp:extent cx="5731510" cy="1088305"/>
            <wp:effectExtent l="19050" t="19050" r="21590" b="171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088305"/>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6600302E" wp14:editId="30454D92">
            <wp:extent cx="5731510" cy="734631"/>
            <wp:effectExtent l="19050" t="19050" r="21590" b="279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734631"/>
                    </a:xfrm>
                    <a:prstGeom prst="rect">
                      <a:avLst/>
                    </a:prstGeom>
                    <a:ln>
                      <a:solidFill>
                        <a:schemeClr val="accent1"/>
                      </a:solidFill>
                    </a:ln>
                  </pic:spPr>
                </pic:pic>
              </a:graphicData>
            </a:graphic>
          </wp:inline>
        </w:drawing>
      </w:r>
    </w:p>
    <w:p w:rsidR="00895AD4" w:rsidRPr="00C658AC" w:rsidRDefault="00895AD4" w:rsidP="00895AD4">
      <w:pPr>
        <w:spacing w:after="120" w:line="240" w:lineRule="auto"/>
        <w:jc w:val="both"/>
        <w:rPr>
          <w:rFonts w:ascii="Courier New" w:hAnsi="Courier New" w:cs="Courier New"/>
          <w:b/>
          <w:sz w:val="28"/>
          <w:szCs w:val="28"/>
        </w:rPr>
      </w:pPr>
      <w:r w:rsidRPr="00C658AC">
        <w:rPr>
          <w:rFonts w:ascii="Courier New" w:hAnsi="Courier New" w:cs="Courier New"/>
          <w:b/>
          <w:sz w:val="28"/>
          <w:szCs w:val="28"/>
          <w:lang w:val="en-US"/>
        </w:rPr>
        <w:t>WCF</w:t>
      </w:r>
      <w:r w:rsidRPr="00C658AC">
        <w:rPr>
          <w:rFonts w:ascii="Courier New" w:hAnsi="Courier New" w:cs="Courier New"/>
          <w:b/>
          <w:sz w:val="28"/>
          <w:szCs w:val="28"/>
        </w:rPr>
        <w:t>/</w:t>
      </w:r>
      <w:r w:rsidRPr="00C658AC">
        <w:rPr>
          <w:rFonts w:ascii="Courier New" w:hAnsi="Courier New" w:cs="Courier New"/>
          <w:b/>
          <w:sz w:val="28"/>
          <w:szCs w:val="28"/>
          <w:lang w:val="en-US"/>
        </w:rPr>
        <w:t>REST</w:t>
      </w:r>
      <w:r w:rsidRPr="00C658AC">
        <w:rPr>
          <w:rFonts w:ascii="Courier New" w:hAnsi="Courier New" w:cs="Courier New"/>
          <w:b/>
          <w:sz w:val="28"/>
          <w:szCs w:val="28"/>
        </w:rPr>
        <w:t xml:space="preserve">: </w:t>
      </w:r>
      <w:proofErr w:type="gramStart"/>
      <w:r w:rsidRPr="00C658AC">
        <w:rPr>
          <w:rFonts w:ascii="Courier New" w:hAnsi="Courier New" w:cs="Courier New"/>
          <w:sz w:val="28"/>
          <w:szCs w:val="28"/>
        </w:rPr>
        <w:t xml:space="preserve">разработка  </w:t>
      </w:r>
      <w:r w:rsidRPr="00C658AC">
        <w:rPr>
          <w:rFonts w:ascii="Courier New" w:hAnsi="Courier New" w:cs="Courier New"/>
          <w:sz w:val="28"/>
          <w:szCs w:val="28"/>
          <w:lang w:val="en-US"/>
        </w:rPr>
        <w:t>WCF</w:t>
      </w:r>
      <w:proofErr w:type="gramEnd"/>
      <w:r w:rsidRPr="00C658AC">
        <w:rPr>
          <w:rFonts w:ascii="Courier New" w:hAnsi="Courier New" w:cs="Courier New"/>
          <w:sz w:val="28"/>
          <w:szCs w:val="28"/>
        </w:rPr>
        <w:t xml:space="preserve">-службы с </w:t>
      </w:r>
      <w:r w:rsidRPr="00C658AC">
        <w:rPr>
          <w:rFonts w:ascii="Courier New" w:hAnsi="Courier New" w:cs="Courier New"/>
          <w:sz w:val="28"/>
          <w:szCs w:val="28"/>
          <w:lang w:val="en-US"/>
        </w:rPr>
        <w:t>REST</w:t>
      </w:r>
      <w:r w:rsidRPr="00C658AC">
        <w:rPr>
          <w:rFonts w:ascii="Courier New" w:hAnsi="Courier New" w:cs="Courier New"/>
          <w:sz w:val="28"/>
          <w:szCs w:val="28"/>
        </w:rPr>
        <w:t>-интерфейсом</w:t>
      </w:r>
    </w:p>
    <w:p w:rsidR="00895AD4" w:rsidRDefault="00895AD4" w:rsidP="00895AD4">
      <w:pPr>
        <w:spacing w:line="240" w:lineRule="auto"/>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6DBDB35A" wp14:editId="21967151">
            <wp:extent cx="2981741" cy="1752845"/>
            <wp:effectExtent l="19050" t="19050" r="9525" b="1905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png"/>
                    <pic:cNvPicPr/>
                  </pic:nvPicPr>
                  <pic:blipFill>
                    <a:blip r:embed="rId52">
                      <a:extLst>
                        <a:ext uri="{28A0092B-C50C-407E-A947-70E740481C1C}">
                          <a14:useLocalDpi xmlns:a14="http://schemas.microsoft.com/office/drawing/2010/main" val="0"/>
                        </a:ext>
                      </a:extLst>
                    </a:blip>
                    <a:stretch>
                      <a:fillRect/>
                    </a:stretch>
                  </pic:blipFill>
                  <pic:spPr>
                    <a:xfrm>
                      <a:off x="0" y="0"/>
                      <a:ext cx="2981741" cy="1752845"/>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sz w:val="28"/>
          <w:szCs w:val="28"/>
        </w:rPr>
      </w:pPr>
    </w:p>
    <w:p w:rsidR="00895AD4" w:rsidRDefault="00895AD4" w:rsidP="00895AD4">
      <w:pPr>
        <w:spacing w:line="240" w:lineRule="auto"/>
        <w:jc w:val="both"/>
        <w:rPr>
          <w:rFonts w:ascii="Courier New" w:hAnsi="Courier New" w:cs="Courier New"/>
          <w:sz w:val="28"/>
          <w:szCs w:val="28"/>
        </w:rPr>
      </w:pPr>
      <w:r>
        <w:rPr>
          <w:rFonts w:ascii="Courier New" w:hAnsi="Courier New" w:cs="Courier New"/>
          <w:noProof/>
          <w:sz w:val="28"/>
          <w:szCs w:val="28"/>
          <w:lang w:eastAsia="ru-RU"/>
        </w:rPr>
        <w:lastRenderedPageBreak/>
        <w:drawing>
          <wp:inline distT="0" distB="0" distL="0" distR="0" wp14:anchorId="23860060" wp14:editId="66C93572">
            <wp:extent cx="4271010" cy="4511857"/>
            <wp:effectExtent l="19050" t="19050" r="15240" b="22225"/>
            <wp:docPr id="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png"/>
                    <pic:cNvPicPr/>
                  </pic:nvPicPr>
                  <pic:blipFill>
                    <a:blip r:embed="rId53">
                      <a:extLst>
                        <a:ext uri="{28A0092B-C50C-407E-A947-70E740481C1C}">
                          <a14:useLocalDpi xmlns:a14="http://schemas.microsoft.com/office/drawing/2010/main" val="0"/>
                        </a:ext>
                      </a:extLst>
                    </a:blip>
                    <a:stretch>
                      <a:fillRect/>
                    </a:stretch>
                  </pic:blipFill>
                  <pic:spPr>
                    <a:xfrm>
                      <a:off x="0" y="0"/>
                      <a:ext cx="4281020" cy="4522431"/>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501436B2" wp14:editId="3283342A">
            <wp:extent cx="5593099" cy="3890010"/>
            <wp:effectExtent l="19050" t="19050" r="26670" b="15240"/>
            <wp:docPr id="3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6.png"/>
                    <pic:cNvPicPr/>
                  </pic:nvPicPr>
                  <pic:blipFill>
                    <a:blip r:embed="rId54">
                      <a:extLst>
                        <a:ext uri="{28A0092B-C50C-407E-A947-70E740481C1C}">
                          <a14:useLocalDpi xmlns:a14="http://schemas.microsoft.com/office/drawing/2010/main" val="0"/>
                        </a:ext>
                      </a:extLst>
                    </a:blip>
                    <a:stretch>
                      <a:fillRect/>
                    </a:stretch>
                  </pic:blipFill>
                  <pic:spPr>
                    <a:xfrm>
                      <a:off x="0" y="0"/>
                      <a:ext cx="5619804" cy="3908583"/>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sz w:val="28"/>
          <w:szCs w:val="28"/>
        </w:rPr>
      </w:pPr>
      <w:r>
        <w:rPr>
          <w:rFonts w:ascii="Courier New" w:hAnsi="Courier New" w:cs="Courier New"/>
          <w:noProof/>
          <w:sz w:val="28"/>
          <w:szCs w:val="28"/>
          <w:lang w:eastAsia="ru-RU"/>
        </w:rPr>
        <w:lastRenderedPageBreak/>
        <w:drawing>
          <wp:inline distT="0" distB="0" distL="0" distR="0" wp14:anchorId="6E74FF81" wp14:editId="197AE64F">
            <wp:extent cx="6005946" cy="4717473"/>
            <wp:effectExtent l="19050" t="19050" r="13970" b="26035"/>
            <wp:docPr id="3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7.png"/>
                    <pic:cNvPicPr/>
                  </pic:nvPicPr>
                  <pic:blipFill>
                    <a:blip r:embed="rId55">
                      <a:extLst>
                        <a:ext uri="{28A0092B-C50C-407E-A947-70E740481C1C}">
                          <a14:useLocalDpi xmlns:a14="http://schemas.microsoft.com/office/drawing/2010/main" val="0"/>
                        </a:ext>
                      </a:extLst>
                    </a:blip>
                    <a:stretch>
                      <a:fillRect/>
                    </a:stretch>
                  </pic:blipFill>
                  <pic:spPr>
                    <a:xfrm>
                      <a:off x="0" y="0"/>
                      <a:ext cx="6015978" cy="4725353"/>
                    </a:xfrm>
                    <a:prstGeom prst="rect">
                      <a:avLst/>
                    </a:prstGeom>
                    <a:ln>
                      <a:solidFill>
                        <a:schemeClr val="accent1"/>
                      </a:solidFill>
                    </a:ln>
                  </pic:spPr>
                </pic:pic>
              </a:graphicData>
            </a:graphic>
          </wp:inline>
        </w:drawing>
      </w:r>
    </w:p>
    <w:p w:rsidR="00895AD4" w:rsidRDefault="00895AD4" w:rsidP="00895AD4">
      <w:pPr>
        <w:spacing w:line="240" w:lineRule="auto"/>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1AE234A6" wp14:editId="730A96DF">
            <wp:extent cx="5344271" cy="1505160"/>
            <wp:effectExtent l="19050" t="19050" r="27940" b="19050"/>
            <wp:docPr id="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9.png"/>
                    <pic:cNvPicPr/>
                  </pic:nvPicPr>
                  <pic:blipFill>
                    <a:blip r:embed="rId56">
                      <a:extLst>
                        <a:ext uri="{28A0092B-C50C-407E-A947-70E740481C1C}">
                          <a14:useLocalDpi xmlns:a14="http://schemas.microsoft.com/office/drawing/2010/main" val="0"/>
                        </a:ext>
                      </a:extLst>
                    </a:blip>
                    <a:stretch>
                      <a:fillRect/>
                    </a:stretch>
                  </pic:blipFill>
                  <pic:spPr>
                    <a:xfrm>
                      <a:off x="0" y="0"/>
                      <a:ext cx="5344271" cy="1505160"/>
                    </a:xfrm>
                    <a:prstGeom prst="rect">
                      <a:avLst/>
                    </a:prstGeom>
                    <a:ln>
                      <a:solidFill>
                        <a:schemeClr val="accent1"/>
                      </a:solidFill>
                    </a:ln>
                  </pic:spPr>
                </pic:pic>
              </a:graphicData>
            </a:graphic>
          </wp:inline>
        </w:drawing>
      </w:r>
    </w:p>
    <w:p w:rsidR="007D3329" w:rsidRPr="003B67DE" w:rsidRDefault="007D3329">
      <w:pPr>
        <w:spacing w:after="160" w:line="259" w:lineRule="auto"/>
        <w:rPr>
          <w:rFonts w:ascii="Courier New" w:hAnsi="Courier New" w:cs="Courier New"/>
          <w:b/>
          <w:sz w:val="24"/>
          <w:szCs w:val="24"/>
        </w:rPr>
      </w:pPr>
    </w:p>
    <w:p w:rsidR="00276F8E" w:rsidRPr="000D4010" w:rsidRDefault="00276F8E" w:rsidP="00276F8E">
      <w:pPr>
        <w:pStyle w:val="a3"/>
        <w:numPr>
          <w:ilvl w:val="0"/>
          <w:numId w:val="1"/>
        </w:numPr>
        <w:jc w:val="both"/>
        <w:rPr>
          <w:rFonts w:ascii="Courier New" w:hAnsi="Courier New" w:cs="Courier New"/>
          <w:b/>
          <w:sz w:val="24"/>
          <w:szCs w:val="24"/>
          <w:highlight w:val="yellow"/>
          <w:lang w:val="en-US"/>
        </w:rPr>
      </w:pPr>
      <w:r w:rsidRPr="000D4010">
        <w:rPr>
          <w:rFonts w:ascii="Courier New" w:hAnsi="Courier New" w:cs="Courier New"/>
          <w:b/>
          <w:sz w:val="24"/>
          <w:szCs w:val="24"/>
          <w:highlight w:val="yellow"/>
          <w:lang w:val="en-US"/>
        </w:rPr>
        <w:t xml:space="preserve">WCF Syndication Services: </w:t>
      </w:r>
      <w:r w:rsidRPr="000D4010">
        <w:rPr>
          <w:rFonts w:ascii="Courier New" w:hAnsi="Courier New" w:cs="Courier New"/>
          <w:sz w:val="24"/>
          <w:szCs w:val="24"/>
          <w:highlight w:val="yellow"/>
        </w:rPr>
        <w:t>стандарты</w:t>
      </w:r>
      <w:r w:rsidRPr="000D4010">
        <w:rPr>
          <w:rFonts w:ascii="Courier New" w:hAnsi="Courier New" w:cs="Courier New"/>
          <w:sz w:val="24"/>
          <w:szCs w:val="24"/>
          <w:highlight w:val="yellow"/>
          <w:lang w:val="en-US"/>
        </w:rPr>
        <w:t xml:space="preserve"> ATOM, RSS, </w:t>
      </w:r>
      <w:r w:rsidRPr="000D4010">
        <w:rPr>
          <w:rFonts w:ascii="Courier New" w:hAnsi="Courier New" w:cs="Courier New"/>
          <w:sz w:val="24"/>
          <w:szCs w:val="24"/>
          <w:highlight w:val="yellow"/>
        </w:rPr>
        <w:t>порядок</w:t>
      </w:r>
      <w:r w:rsidRPr="000D4010">
        <w:rPr>
          <w:rFonts w:ascii="Courier New" w:hAnsi="Courier New" w:cs="Courier New"/>
          <w:sz w:val="24"/>
          <w:szCs w:val="24"/>
          <w:highlight w:val="yellow"/>
          <w:lang w:val="en-US"/>
        </w:rPr>
        <w:t xml:space="preserve"> </w:t>
      </w:r>
      <w:r w:rsidRPr="000D4010">
        <w:rPr>
          <w:rFonts w:ascii="Courier New" w:hAnsi="Courier New" w:cs="Courier New"/>
          <w:sz w:val="24"/>
          <w:szCs w:val="24"/>
          <w:highlight w:val="yellow"/>
        </w:rPr>
        <w:t>разработки</w:t>
      </w:r>
      <w:r w:rsidRPr="000D4010">
        <w:rPr>
          <w:rFonts w:ascii="Courier New" w:hAnsi="Courier New" w:cs="Courier New"/>
          <w:sz w:val="24"/>
          <w:szCs w:val="24"/>
          <w:highlight w:val="yellow"/>
          <w:lang w:val="en-US"/>
        </w:rPr>
        <w:t xml:space="preserve"> WCF Syndication Service. </w:t>
      </w:r>
    </w:p>
    <w:p w:rsidR="00276F8E" w:rsidRDefault="00276F8E" w:rsidP="00276F8E">
      <w:pPr>
        <w:jc w:val="both"/>
        <w:rPr>
          <w:rFonts w:ascii="Courier New" w:hAnsi="Courier New" w:cs="Courier New"/>
          <w:b/>
          <w:sz w:val="24"/>
          <w:szCs w:val="24"/>
          <w:lang w:val="en-US"/>
        </w:rPr>
      </w:pP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kern w:val="1"/>
          <w:sz w:val="28"/>
          <w:szCs w:val="28"/>
        </w:rPr>
        <w:t>Syndication Service Library</w:t>
      </w:r>
      <w:r w:rsidRPr="00C26B9D">
        <w:rPr>
          <w:rFonts w:ascii="Times New Roman" w:hAnsi="Times New Roman" w:cs="Times New Roman"/>
          <w:bCs/>
          <w:kern w:val="1"/>
          <w:sz w:val="28"/>
          <w:szCs w:val="28"/>
        </w:rPr>
        <w:t xml:space="preserve"> – для создания синдицированного сервиса ти</w:t>
      </w:r>
      <w:r w:rsidR="007D3329">
        <w:rPr>
          <w:rFonts w:ascii="Times New Roman" w:hAnsi="Times New Roman" w:cs="Times New Roman"/>
          <w:bCs/>
          <w:kern w:val="1"/>
          <w:sz w:val="28"/>
          <w:szCs w:val="28"/>
        </w:rPr>
        <w:t>па новостной ленты RSS или ATOM –</w:t>
      </w:r>
      <w:r w:rsidR="007D3329" w:rsidRPr="007D3329">
        <w:t xml:space="preserve"> </w:t>
      </w:r>
      <w:r w:rsidR="007D3329" w:rsidRPr="007D3329">
        <w:rPr>
          <w:rFonts w:ascii="Times New Roman" w:hAnsi="Times New Roman" w:cs="Times New Roman"/>
          <w:sz w:val="28"/>
          <w:szCs w:val="28"/>
        </w:rPr>
        <w:t>это сервисы которые предназначены обычно для новостных полос, обычно используют формат atom/rss, это частный случай wcf с</w:t>
      </w:r>
      <w:r w:rsidR="00F7456B">
        <w:rPr>
          <w:rFonts w:ascii="Times New Roman" w:hAnsi="Times New Roman" w:cs="Times New Roman"/>
          <w:sz w:val="28"/>
          <w:szCs w:val="28"/>
        </w:rPr>
        <w:t>ервисов.</w:t>
      </w:r>
    </w:p>
    <w:p w:rsidR="002D5A10" w:rsidRDefault="002D5A10"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Синдикация – это механизм интеграции приложения, в котором сервер предоставляет некоторые данные в совместимом формате, известным как канал.</w:t>
      </w:r>
    </w:p>
    <w:p w:rsidR="002D5A10" w:rsidRPr="007D3329" w:rsidRDefault="002D5A10" w:rsidP="00E448F9">
      <w:pPr>
        <w:widowControl w:val="0"/>
        <w:autoSpaceDE w:val="0"/>
        <w:autoSpaceDN w:val="0"/>
        <w:adjustRightInd w:val="0"/>
        <w:ind w:firstLine="709"/>
        <w:jc w:val="both"/>
      </w:pPr>
      <w:r>
        <w:rPr>
          <w:rFonts w:ascii="Times New Roman" w:hAnsi="Times New Roman" w:cs="Times New Roman"/>
          <w:sz w:val="28"/>
          <w:szCs w:val="28"/>
        </w:rPr>
        <w:t>Канал – набор данных приложения, состоящий из некоторых метаданных уровня канала (заголовок, автор, урл и др.).</w:t>
      </w:r>
    </w:p>
    <w:p w:rsidR="007D3329" w:rsidRPr="007D3329" w:rsidRDefault="007D332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rPr>
      </w:pPr>
      <w:r>
        <w:rPr>
          <w:rFonts w:ascii="Times New Roman" w:hAnsi="Times New Roman" w:cs="Times New Roman"/>
          <w:bCs/>
          <w:kern w:val="1"/>
          <w:sz w:val="28"/>
          <w:szCs w:val="28"/>
          <w:lang w:val="en-US"/>
        </w:rPr>
        <w:t>Atom</w:t>
      </w:r>
      <w:r w:rsidRPr="007D3329">
        <w:rPr>
          <w:rFonts w:ascii="Times New Roman" w:hAnsi="Times New Roman" w:cs="Times New Roman"/>
          <w:bCs/>
          <w:kern w:val="1"/>
          <w:sz w:val="28"/>
          <w:szCs w:val="28"/>
        </w:rPr>
        <w:t xml:space="preserve"> –</w:t>
      </w:r>
      <w:r w:rsidRPr="007D3329">
        <w:rPr>
          <w:rFonts w:ascii="Courier New" w:hAnsi="Courier New" w:cs="Courier New"/>
          <w:sz w:val="28"/>
          <w:szCs w:val="28"/>
        </w:rPr>
        <w:t xml:space="preserve"> </w:t>
      </w:r>
      <w:r w:rsidRPr="007D3329">
        <w:rPr>
          <w:rFonts w:ascii="Times New Roman" w:hAnsi="Times New Roman" w:cs="Times New Roman"/>
          <w:sz w:val="28"/>
          <w:szCs w:val="28"/>
        </w:rPr>
        <w:t xml:space="preserve">формат описания </w:t>
      </w:r>
      <w:r w:rsidRPr="007D3329">
        <w:rPr>
          <w:rFonts w:ascii="Times New Roman" w:hAnsi="Times New Roman" w:cs="Times New Roman"/>
          <w:sz w:val="28"/>
          <w:szCs w:val="28"/>
          <w:lang w:val="en-US"/>
        </w:rPr>
        <w:t>web</w:t>
      </w:r>
      <w:r w:rsidRPr="007D3329">
        <w:rPr>
          <w:rFonts w:ascii="Times New Roman" w:hAnsi="Times New Roman" w:cs="Times New Roman"/>
          <w:sz w:val="28"/>
          <w:szCs w:val="28"/>
        </w:rPr>
        <w:t xml:space="preserve">-ресурсов и протокола для их публикации </w:t>
      </w:r>
      <w:r w:rsidRPr="007D3329">
        <w:rPr>
          <w:rFonts w:ascii="Times New Roman" w:hAnsi="Times New Roman" w:cs="Times New Roman"/>
          <w:sz w:val="28"/>
          <w:szCs w:val="28"/>
        </w:rPr>
        <w:lastRenderedPageBreak/>
        <w:t>(2005г.).</w:t>
      </w:r>
    </w:p>
    <w:p w:rsidR="00E448F9" w:rsidRDefault="00E448F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B20226">
        <w:rPr>
          <w:rFonts w:ascii="Times New Roman" w:hAnsi="Times New Roman" w:cs="Times New Roman"/>
          <w:bCs/>
          <w:kern w:val="1"/>
          <w:sz w:val="28"/>
          <w:szCs w:val="28"/>
        </w:rPr>
        <w:tab/>
      </w:r>
      <w:r w:rsidRPr="00164341">
        <w:rPr>
          <w:rFonts w:ascii="Times New Roman" w:hAnsi="Times New Roman" w:cs="Times New Roman"/>
          <w:bCs/>
          <w:kern w:val="1"/>
          <w:sz w:val="28"/>
          <w:szCs w:val="28"/>
        </w:rPr>
        <w:t>Формат синдикации Atom основан на XML и позволяет описывать наборы веб-ресурсов.</w:t>
      </w:r>
    </w:p>
    <w:p w:rsidR="007D3329" w:rsidRPr="007D3329" w:rsidRDefault="007D332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7D3329">
        <w:rPr>
          <w:rFonts w:ascii="Times New Roman" w:hAnsi="Times New Roman" w:cs="Times New Roman"/>
          <w:sz w:val="28"/>
          <w:szCs w:val="28"/>
          <w:lang w:val="en-US"/>
        </w:rPr>
        <w:t>MIME: application/atom+xml</w:t>
      </w:r>
    </w:p>
    <w:p w:rsidR="00E448F9" w:rsidRPr="00C26B9D" w:rsidRDefault="00237E81" w:rsidP="00E448F9">
      <w:pPr>
        <w:widowControl w:val="0"/>
        <w:autoSpaceDE w:val="0"/>
        <w:autoSpaceDN w:val="0"/>
        <w:adjustRightInd w:val="0"/>
        <w:ind w:firstLine="709"/>
        <w:jc w:val="both"/>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1CAE2857" wp14:editId="604E4D79">
            <wp:extent cx="5715798" cy="2572109"/>
            <wp:effectExtent l="19050" t="19050" r="1841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png"/>
                    <pic:cNvPicPr/>
                  </pic:nvPicPr>
                  <pic:blipFill>
                    <a:blip r:embed="rId57">
                      <a:extLst>
                        <a:ext uri="{28A0092B-C50C-407E-A947-70E740481C1C}">
                          <a14:useLocalDpi xmlns:a14="http://schemas.microsoft.com/office/drawing/2010/main" val="0"/>
                        </a:ext>
                      </a:extLst>
                    </a:blip>
                    <a:stretch>
                      <a:fillRect/>
                    </a:stretch>
                  </pic:blipFill>
                  <pic:spPr>
                    <a:xfrm>
                      <a:off x="0" y="0"/>
                      <a:ext cx="5715798" cy="2572109"/>
                    </a:xfrm>
                    <a:prstGeom prst="rect">
                      <a:avLst/>
                    </a:prstGeom>
                    <a:ln>
                      <a:solidFill>
                        <a:schemeClr val="accent1"/>
                      </a:solidFill>
                    </a:ln>
                  </pic:spPr>
                </pic:pic>
              </a:graphicData>
            </a:graphic>
          </wp:inline>
        </w:drawing>
      </w:r>
    </w:p>
    <w:p w:rsidR="00E448F9" w:rsidRPr="00C26B9D" w:rsidRDefault="00E448F9" w:rsidP="00E448F9">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Дополнительные возможности Atom</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Модель содержания</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Atom представляет возможность собирать и представлять информацию в различных форматах, таких как об</w:t>
      </w:r>
      <w:r w:rsidR="00F7456B">
        <w:rPr>
          <w:rFonts w:ascii="Times New Roman" w:hAnsi="Times New Roman" w:cs="Times New Roman"/>
          <w:sz w:val="28"/>
          <w:szCs w:val="28"/>
        </w:rPr>
        <w:t>ы</w:t>
      </w:r>
      <w:r w:rsidRPr="00C26B9D">
        <w:rPr>
          <w:rFonts w:ascii="Times New Roman" w:hAnsi="Times New Roman" w:cs="Times New Roman"/>
          <w:sz w:val="28"/>
          <w:szCs w:val="28"/>
        </w:rPr>
        <w:t xml:space="preserve">чный текст, HTML, XHTML, XML, двоичные данные в формате Base64 </w:t>
      </w:r>
      <w:r w:rsidR="00F7456B">
        <w:rPr>
          <w:rFonts w:ascii="Times New Roman" w:hAnsi="Times New Roman" w:cs="Times New Roman"/>
          <w:sz w:val="28"/>
          <w:szCs w:val="28"/>
        </w:rPr>
        <w:t>и ссылки на внешнее содержание</w:t>
      </w:r>
      <w:r w:rsidRPr="00C26B9D">
        <w:rPr>
          <w:rFonts w:ascii="Times New Roman" w:hAnsi="Times New Roman" w:cs="Times New Roman"/>
          <w:sz w:val="28"/>
          <w:szCs w:val="28"/>
        </w:rPr>
        <w:t xml:space="preserve"> документов (например, .pdf), видеофайлов, аудиопотоков и еще ряда других.</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Представление даты и времени</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представления даты и времени Atom использует международный стандарт, описанный в </w:t>
      </w:r>
      <w:hyperlink r:id="rId58" w:history="1">
        <w:r w:rsidRPr="00C26B9D">
          <w:rPr>
            <w:rFonts w:ascii="Times New Roman" w:hAnsi="Times New Roman" w:cs="Times New Roman"/>
            <w:sz w:val="28"/>
            <w:szCs w:val="28"/>
            <w:u w:val="single"/>
          </w:rPr>
          <w:t>RFC 3339</w:t>
        </w:r>
      </w:hyperlink>
      <w:r w:rsidRPr="00C26B9D">
        <w:rPr>
          <w:rFonts w:ascii="Times New Roman" w:hAnsi="Times New Roman" w:cs="Times New Roman"/>
          <w:sz w:val="28"/>
          <w:szCs w:val="28"/>
        </w:rPr>
        <w:t xml:space="preserve"> (из состава стандартов ISO 8601).</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Интернационализация</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Atom имеет возможность объединить в одном канале информацию на различных языках. Это обеспечивается стандартным атрибутом xml:lang и позволяет делать человеко-читаемыми различные части фида.</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Модульность</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Спецификация Atom изначально разрабатывалась как открытая и модульная. Это позволяет расширять формат путем подключения внешних модулей, с одной стороны, а с другой — экспортировать возможности Atom во внешние приложения и другие форматы. К примеру, модули RSS 1.0 или RSS 2.0 можно использовать в канале Atom.</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
    <w:p w:rsidR="00237E81"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RSS</w:t>
      </w:r>
      <w:r w:rsidR="002D5A10">
        <w:rPr>
          <w:rFonts w:ascii="Times New Roman" w:hAnsi="Times New Roman" w:cs="Times New Roman"/>
          <w:b/>
          <w:bCs/>
          <w:sz w:val="28"/>
          <w:szCs w:val="28"/>
        </w:rPr>
        <w:t xml:space="preserve"> 2.0</w:t>
      </w:r>
      <w:r w:rsidR="00237E81" w:rsidRPr="00237E81">
        <w:rPr>
          <w:rFonts w:ascii="Times New Roman" w:hAnsi="Times New Roman" w:cs="Times New Roman"/>
          <w:b/>
          <w:bCs/>
          <w:sz w:val="28"/>
          <w:szCs w:val="28"/>
        </w:rPr>
        <w:t xml:space="preserve"> –</w:t>
      </w:r>
      <w:r w:rsidR="00237E81" w:rsidRPr="00237E81">
        <w:t xml:space="preserve"> </w:t>
      </w:r>
      <w:r w:rsidR="00237E81" w:rsidRPr="00EA6CA0">
        <w:rPr>
          <w:rFonts w:ascii="Times New Roman" w:hAnsi="Times New Roman" w:cs="Times New Roman"/>
          <w:b/>
          <w:bCs/>
          <w:sz w:val="28"/>
          <w:szCs w:val="28"/>
        </w:rPr>
        <w:t>Rich Site Summary</w:t>
      </w:r>
      <w:r w:rsidR="00237E81" w:rsidRPr="00237E81">
        <w:rPr>
          <w:rFonts w:ascii="Times New Roman" w:hAnsi="Times New Roman" w:cs="Times New Roman"/>
          <w:b/>
          <w:bCs/>
          <w:sz w:val="28"/>
          <w:szCs w:val="28"/>
        </w:rPr>
        <w:t xml:space="preserve"> </w:t>
      </w:r>
      <w:r w:rsidR="00237E81">
        <w:rPr>
          <w:rFonts w:ascii="Times New Roman" w:hAnsi="Times New Roman" w:cs="Times New Roman"/>
          <w:sz w:val="28"/>
          <w:szCs w:val="28"/>
        </w:rPr>
        <w:t>–</w:t>
      </w:r>
      <w:r w:rsidR="00237E81" w:rsidRPr="00237E81">
        <w:rPr>
          <w:rFonts w:ascii="Times New Roman" w:hAnsi="Times New Roman" w:cs="Times New Roman"/>
          <w:sz w:val="28"/>
          <w:szCs w:val="28"/>
        </w:rPr>
        <w:t xml:space="preserve"> семейство </w:t>
      </w:r>
      <w:r w:rsidR="00237E81" w:rsidRPr="00237E81">
        <w:rPr>
          <w:rFonts w:ascii="Times New Roman" w:hAnsi="Times New Roman" w:cs="Times New Roman"/>
          <w:sz w:val="28"/>
          <w:szCs w:val="28"/>
          <w:lang w:val="en-US"/>
        </w:rPr>
        <w:t>XML</w:t>
      </w:r>
      <w:r w:rsidR="00237E81" w:rsidRPr="00237E81">
        <w:rPr>
          <w:rFonts w:ascii="Times New Roman" w:hAnsi="Times New Roman" w:cs="Times New Roman"/>
          <w:sz w:val="28"/>
          <w:szCs w:val="28"/>
        </w:rPr>
        <w:t xml:space="preserve">-форматов, предназначенного для описания новостных лент, анонсов и статей </w:t>
      </w:r>
    </w:p>
    <w:p w:rsidR="00E448F9"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rPr>
        <w:t>–</w:t>
      </w:r>
      <w:r w:rsidR="00E448F9" w:rsidRPr="00C26B9D">
        <w:rPr>
          <w:rFonts w:ascii="Times New Roman" w:hAnsi="Times New Roman" w:cs="Times New Roman"/>
          <w:sz w:val="28"/>
          <w:szCs w:val="28"/>
        </w:rPr>
        <w:t xml:space="preserve"> основанный на XML формат описания лент новостей, анонсов статей, изменений в блогах и форумах и т. п.</w:t>
      </w:r>
    </w:p>
    <w:p w:rsidR="00237E81" w:rsidRP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lastRenderedPageBreak/>
        <w:t>MIME</w:t>
      </w:r>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application</w:t>
      </w:r>
      <w:r w:rsidRPr="00237E81">
        <w:rPr>
          <w:rFonts w:ascii="Times New Roman" w:hAnsi="Times New Roman" w:cs="Times New Roman"/>
          <w:sz w:val="28"/>
          <w:szCs w:val="28"/>
        </w:rPr>
        <w:t>/</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w:t>
      </w:r>
      <w:r w:rsidRPr="00237E81">
        <w:rPr>
          <w:rFonts w:ascii="Times New Roman" w:hAnsi="Times New Roman" w:cs="Times New Roman"/>
          <w:sz w:val="28"/>
          <w:szCs w:val="28"/>
          <w:lang w:val="en-US"/>
        </w:rPr>
        <w:t>xml</w:t>
      </w:r>
      <w:r w:rsidRPr="00237E81">
        <w:rPr>
          <w:rFonts w:ascii="Times New Roman" w:hAnsi="Times New Roman" w:cs="Times New Roman"/>
          <w:sz w:val="28"/>
          <w:szCs w:val="28"/>
        </w:rPr>
        <w:t>.</w:t>
      </w:r>
    </w:p>
    <w:p w:rsidR="00237E81" w:rsidRP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rPr>
        <w:t xml:space="preserve">Интернет-ресурс в формате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 называется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-каналом,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-лентой,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-фидом.</w:t>
      </w:r>
    </w:p>
    <w:p w:rsid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-агрегатор – </w:t>
      </w:r>
      <w:r w:rsidRPr="00237E81">
        <w:rPr>
          <w:rFonts w:ascii="Times New Roman" w:hAnsi="Times New Roman" w:cs="Times New Roman"/>
          <w:sz w:val="28"/>
          <w:szCs w:val="28"/>
          <w:lang w:val="en-US"/>
        </w:rPr>
        <w:t>web</w:t>
      </w:r>
      <w:r w:rsidRPr="00237E81">
        <w:rPr>
          <w:rFonts w:ascii="Times New Roman" w:hAnsi="Times New Roman" w:cs="Times New Roman"/>
          <w:sz w:val="28"/>
          <w:szCs w:val="28"/>
        </w:rPr>
        <w:t xml:space="preserve">-приложение, которое автоматически с заданным интервалом времени проверяют, указанные в настройках ресурсы и экспортируют в формате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 или </w:t>
      </w:r>
      <w:r w:rsidRPr="00237E81">
        <w:rPr>
          <w:rFonts w:ascii="Times New Roman" w:hAnsi="Times New Roman" w:cs="Times New Roman"/>
          <w:sz w:val="28"/>
          <w:szCs w:val="28"/>
          <w:lang w:val="en-US"/>
        </w:rPr>
        <w:t>ATOM</w:t>
      </w:r>
      <w:r w:rsidRPr="00237E81">
        <w:rPr>
          <w:rFonts w:ascii="Times New Roman" w:hAnsi="Times New Roman" w:cs="Times New Roman"/>
          <w:sz w:val="28"/>
          <w:szCs w:val="28"/>
        </w:rPr>
        <w:t xml:space="preserve"> информацию (например, заголовки новостей, блогов и пр.). </w:t>
      </w:r>
      <w:r w:rsidRPr="00237E81">
        <w:rPr>
          <w:rFonts w:ascii="Times New Roman" w:hAnsi="Times New Roman" w:cs="Times New Roman"/>
          <w:sz w:val="28"/>
          <w:szCs w:val="28"/>
          <w:lang w:val="en-US"/>
        </w:rPr>
        <w:t>Feedly</w:t>
      </w:r>
      <w:r w:rsidRPr="00237E81">
        <w:rPr>
          <w:rFonts w:ascii="Times New Roman" w:hAnsi="Times New Roman" w:cs="Times New Roman"/>
          <w:sz w:val="28"/>
          <w:szCs w:val="28"/>
        </w:rPr>
        <w:t xml:space="preserve">, Яндекс.Лента, </w:t>
      </w:r>
      <w:r w:rsidRPr="00237E81">
        <w:rPr>
          <w:rFonts w:ascii="Times New Roman" w:hAnsi="Times New Roman" w:cs="Times New Roman"/>
          <w:sz w:val="28"/>
          <w:szCs w:val="28"/>
          <w:lang w:val="en-US"/>
        </w:rPr>
        <w:t>My</w:t>
      </w:r>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Yahoo</w:t>
      </w:r>
      <w:r w:rsidRPr="00237E81">
        <w:rPr>
          <w:rFonts w:ascii="Times New Roman" w:hAnsi="Times New Roman" w:cs="Times New Roman"/>
          <w:sz w:val="28"/>
          <w:szCs w:val="28"/>
        </w:rPr>
        <w:t>.</w:t>
      </w:r>
    </w:p>
    <w:p w:rsidR="00237E81" w:rsidRDefault="00237E81" w:rsidP="00237E81">
      <w:pPr>
        <w:widowControl w:val="0"/>
        <w:autoSpaceDE w:val="0"/>
        <w:autoSpaceDN w:val="0"/>
        <w:adjustRightInd w:val="0"/>
        <w:jc w:val="both"/>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4037BB10" wp14:editId="35101C72">
            <wp:extent cx="6210300" cy="4843733"/>
            <wp:effectExtent l="19050" t="19050" r="1905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59">
                      <a:extLst>
                        <a:ext uri="{28A0092B-C50C-407E-A947-70E740481C1C}">
                          <a14:useLocalDpi xmlns:a14="http://schemas.microsoft.com/office/drawing/2010/main" val="0"/>
                        </a:ext>
                      </a:extLst>
                    </a:blip>
                    <a:stretch>
                      <a:fillRect/>
                    </a:stretch>
                  </pic:blipFill>
                  <pic:spPr>
                    <a:xfrm>
                      <a:off x="0" y="0"/>
                      <a:ext cx="6210300" cy="4843733"/>
                    </a:xfrm>
                    <a:prstGeom prst="rect">
                      <a:avLst/>
                    </a:prstGeom>
                    <a:ln>
                      <a:solidFill>
                        <a:schemeClr val="accent1"/>
                      </a:solidFill>
                    </a:ln>
                  </pic:spPr>
                </pic:pic>
              </a:graphicData>
            </a:graphic>
          </wp:inline>
        </w:drawing>
      </w:r>
    </w:p>
    <w:p w:rsidR="00237E81" w:rsidRPr="00237E81" w:rsidRDefault="00237E81" w:rsidP="00237E81">
      <w:pPr>
        <w:widowControl w:val="0"/>
        <w:autoSpaceDE w:val="0"/>
        <w:autoSpaceDN w:val="0"/>
        <w:adjustRightInd w:val="0"/>
        <w:jc w:val="both"/>
        <w:rPr>
          <w:rFonts w:ascii="Times New Roman" w:hAnsi="Times New Roman" w:cs="Times New Roman"/>
          <w:sz w:val="28"/>
          <w:szCs w:val="28"/>
        </w:rPr>
      </w:pPr>
      <w:r>
        <w:rPr>
          <w:rFonts w:ascii="Courier New" w:hAnsi="Courier New" w:cs="Courier New"/>
          <w:b/>
          <w:noProof/>
          <w:sz w:val="28"/>
          <w:szCs w:val="28"/>
          <w:lang w:eastAsia="ru-RU"/>
        </w:rPr>
        <w:lastRenderedPageBreak/>
        <w:drawing>
          <wp:inline distT="0" distB="0" distL="0" distR="0" wp14:anchorId="054B45AA" wp14:editId="33BC4C9F">
            <wp:extent cx="6210300" cy="3495093"/>
            <wp:effectExtent l="19050" t="19050" r="19050" b="101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60">
                      <a:extLst>
                        <a:ext uri="{28A0092B-C50C-407E-A947-70E740481C1C}">
                          <a14:useLocalDpi xmlns:a14="http://schemas.microsoft.com/office/drawing/2010/main" val="0"/>
                        </a:ext>
                      </a:extLst>
                    </a:blip>
                    <a:stretch>
                      <a:fillRect/>
                    </a:stretch>
                  </pic:blipFill>
                  <pic:spPr>
                    <a:xfrm>
                      <a:off x="0" y="0"/>
                      <a:ext cx="6210300" cy="3495093"/>
                    </a:xfrm>
                    <a:prstGeom prst="rect">
                      <a:avLst/>
                    </a:prstGeom>
                    <a:ln>
                      <a:solidFill>
                        <a:schemeClr val="accent1"/>
                      </a:solidFill>
                    </a:ln>
                  </pic:spPr>
                </pic:pic>
              </a:graphicData>
            </a:graphic>
          </wp:inline>
        </w:drawing>
      </w:r>
    </w:p>
    <w:p w:rsidR="00E448F9" w:rsidRPr="00C26B9D" w:rsidRDefault="00E448F9" w:rsidP="00E448F9">
      <w:pPr>
        <w:widowControl w:val="0"/>
        <w:tabs>
          <w:tab w:val="left" w:pos="220"/>
          <w:tab w:val="left" w:pos="720"/>
        </w:tabs>
        <w:autoSpaceDE w:val="0"/>
        <w:autoSpaceDN w:val="0"/>
        <w:adjustRightInd w:val="0"/>
        <w:ind w:left="709"/>
        <w:jc w:val="both"/>
        <w:rPr>
          <w:rFonts w:ascii="Times New Roman" w:hAnsi="Times New Roman" w:cs="Times New Roman"/>
          <w:b/>
          <w:bCs/>
          <w:sz w:val="28"/>
          <w:szCs w:val="28"/>
        </w:rPr>
      </w:pPr>
      <w:r w:rsidRPr="00C26B9D">
        <w:rPr>
          <w:rFonts w:ascii="Times New Roman" w:hAnsi="Times New Roman" w:cs="Times New Roman"/>
          <w:b/>
          <w:bCs/>
          <w:sz w:val="28"/>
          <w:szCs w:val="28"/>
        </w:rPr>
        <w:t>Структура и элементы RSS 2.0</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RSS — диалект XML, поэтому описание канала RSS обязано соответствовать </w:t>
      </w:r>
      <w:hyperlink r:id="rId61" w:history="1">
        <w:r w:rsidRPr="00C26B9D">
          <w:rPr>
            <w:rFonts w:ascii="Times New Roman" w:hAnsi="Times New Roman" w:cs="Times New Roman"/>
            <w:sz w:val="28"/>
            <w:szCs w:val="28"/>
            <w:u w:val="single"/>
          </w:rPr>
          <w:t>спецификации XML</w:t>
        </w:r>
      </w:hyperlink>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Корневым элементом документа RSS является элемент &lt;rss&gt; с обязательным атрибутом version, указывающим версию формата канала. Для формата RSS 2.0 значение этого атрибута должно быть 2.0. Единственный дочерний элемент первого уровня, &lt;channel&gt;, включает метаинформацию о канале (описание канала новостей) и его содержимое — обязательные и необязательные дочерние элементы разной вложенности. Элементы могут содержать обязательные и необязательные атрибуты, определяющие свойства и поведение элемента.</w:t>
      </w:r>
    </w:p>
    <w:p w:rsidR="00E448F9" w:rsidRDefault="00E448F9"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
    <w:p w:rsidR="00237E81" w:rsidRDefault="00237E81" w:rsidP="00E448F9">
      <w:pPr>
        <w:widowControl w:val="0"/>
        <w:tabs>
          <w:tab w:val="left" w:pos="220"/>
          <w:tab w:val="left" w:pos="720"/>
        </w:tabs>
        <w:autoSpaceDE w:val="0"/>
        <w:autoSpaceDN w:val="0"/>
        <w:adjustRightInd w:val="0"/>
        <w:ind w:firstLine="709"/>
        <w:jc w:val="both"/>
        <w:rPr>
          <w:rFonts w:ascii="Courier New" w:hAnsi="Courier New" w:cs="Courier New"/>
          <w:b/>
          <w:sz w:val="28"/>
          <w:szCs w:val="28"/>
        </w:rPr>
      </w:pPr>
      <w:r>
        <w:rPr>
          <w:rFonts w:ascii="Courier New" w:hAnsi="Courier New" w:cs="Courier New"/>
          <w:b/>
          <w:sz w:val="28"/>
          <w:szCs w:val="28"/>
          <w:lang w:val="en-US"/>
        </w:rPr>
        <w:t>ATOM</w:t>
      </w:r>
      <w:r w:rsidRPr="00237E81">
        <w:rPr>
          <w:rFonts w:ascii="Courier New" w:hAnsi="Courier New" w:cs="Courier New"/>
          <w:b/>
          <w:sz w:val="28"/>
          <w:szCs w:val="28"/>
        </w:rPr>
        <w:t>/</w:t>
      </w:r>
      <w:r>
        <w:rPr>
          <w:rFonts w:ascii="Courier New" w:hAnsi="Courier New" w:cs="Courier New"/>
          <w:b/>
          <w:sz w:val="28"/>
          <w:szCs w:val="28"/>
          <w:lang w:val="en-US"/>
        </w:rPr>
        <w:t>RSS</w:t>
      </w:r>
      <w:r w:rsidRPr="00237E81">
        <w:rPr>
          <w:rFonts w:ascii="Courier New" w:hAnsi="Courier New" w:cs="Courier New"/>
          <w:b/>
          <w:sz w:val="28"/>
          <w:szCs w:val="28"/>
        </w:rPr>
        <w:t>:</w:t>
      </w:r>
    </w:p>
    <w:p w:rsidR="00237E81" w:rsidRPr="00237E81"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ATOM</w:t>
      </w:r>
      <w:r w:rsidRPr="00237E81">
        <w:rPr>
          <w:rFonts w:ascii="Times New Roman" w:hAnsi="Times New Roman" w:cs="Times New Roman"/>
          <w:sz w:val="28"/>
          <w:szCs w:val="28"/>
        </w:rPr>
        <w:t xml:space="preserve"> более универсальный и чаще применяется; следует использовать его при разработке новых приложений.</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RSS пользуется двумя протоколами передачи информации, Atom имеет один стандартизированный канал. Таким образом Atom решает проблему совместимости протоколов Blogger и MetaWeblog (используются в RSS).</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Atom.</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Atom требует большего количества данных, RSS более демократичен. На самом деле мне нравится, что в Atom требуется метка «последнее обновление». В то же время я люблю RSS за простоту пользования.</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оба приложения имеют свои сильные стороны.</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В RSS невозможно отсылать html страницу или форматированный текст, что позволяет делать Atom, поэтому подписка по Atom лучше для восприятия, несмотря на б</w:t>
      </w:r>
      <w:r w:rsidR="007113A3">
        <w:rPr>
          <w:rFonts w:ascii="Times New Roman" w:eastAsia="Times New Roman" w:hAnsi="Times New Roman" w:cs="Times New Roman"/>
          <w:sz w:val="28"/>
          <w:szCs w:val="28"/>
          <w:lang w:eastAsia="ru-RU"/>
        </w:rPr>
        <w:t>ольшую сложность в подготовке (</w:t>
      </w:r>
      <w:r w:rsidRPr="00237E81">
        <w:rPr>
          <w:rFonts w:ascii="Times New Roman" w:eastAsia="Times New Roman" w:hAnsi="Times New Roman" w:cs="Times New Roman"/>
          <w:sz w:val="28"/>
          <w:szCs w:val="28"/>
          <w:lang w:eastAsia="ru-RU"/>
        </w:rPr>
        <w:t xml:space="preserve">требуется больше данных </w:t>
      </w:r>
      <w:r w:rsidRPr="00237E81">
        <w:rPr>
          <w:rFonts w:ascii="Times New Roman" w:eastAsia="Times New Roman" w:hAnsi="Times New Roman" w:cs="Times New Roman"/>
          <w:sz w:val="28"/>
          <w:szCs w:val="28"/>
          <w:lang w:eastAsia="ru-RU"/>
        </w:rPr>
        <w:lastRenderedPageBreak/>
        <w:t>data).</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RSS (простота и автоматизация процесса получения информации на первом месте).</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Atom дает отчетливое представление о полноте публикации в подписке, сразу понятно, анонс это или полный текст. В RSS это не ясно, поэтому приходится загружать сайт-источник.</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однозначно Atom</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Автопоиск стандартизирован в спецификации Atom, хотя в RSS тоже существует несколько способов поиска фидов.</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Atom, хотя это не принципиальный критерий.</w:t>
      </w:r>
    </w:p>
    <w:p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Обработка контента — одна из важнейших функций служб подписки. И здесь Atom получает явное преимущество. RSS публикует контент только внутри монолитного документа, включающего несколько записей и распознаваемого как документ.</w:t>
      </w:r>
      <w:r w:rsidRPr="00237E81">
        <w:rPr>
          <w:rFonts w:ascii="Times New Roman" w:eastAsia="Times New Roman" w:hAnsi="Times New Roman" w:cs="Times New Roman"/>
          <w:sz w:val="28"/>
          <w:szCs w:val="28"/>
          <w:lang w:eastAsia="ru-RU"/>
        </w:rPr>
        <w:br/>
        <w:t>Atom 1.0 позволяет формировать автономные документы ленты, которые могут быть переданы с помощью любого сетевого протокола, например, XMPP. Atom также имеет поддержку для агрегированных фидов, позволяющих в случае включения записи в другие фиды, давать в ней ссылку на фид, где она была первоначально опубликована.</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Atom.</w:t>
      </w:r>
    </w:p>
    <w:p w:rsidR="00237E81" w:rsidRPr="00237E81"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lang w:val="en-US"/>
        </w:rPr>
      </w:pPr>
    </w:p>
    <w:p w:rsidR="00237E81" w:rsidRPr="00C26B9D"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
    <w:p w:rsidR="00E448F9" w:rsidRPr="00C26B9D" w:rsidRDefault="00E448F9" w:rsidP="00E448F9">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Дополнительные возможности RSS 2.0</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Согласно спецификации, версия 2.0 поддерживает следующие схемы в элементах &lt;link&gt; и &lt;url&gt;: http://, https://, news://, mailto: и ftp://. В предыдущих версиях поддерживались только http:// и ftp://.</w:t>
      </w:r>
    </w:p>
    <w:p w:rsidR="00E448F9" w:rsidRDefault="00E448F9" w:rsidP="00E448F9">
      <w:pPr>
        <w:jc w:val="both"/>
        <w:rPr>
          <w:rFonts w:ascii="Times New Roman" w:hAnsi="Times New Roman" w:cs="Times New Roman"/>
          <w:sz w:val="28"/>
          <w:szCs w:val="28"/>
        </w:rPr>
      </w:pPr>
    </w:p>
    <w:p w:rsidR="00E448F9" w:rsidRDefault="00E448F9" w:rsidP="00E448F9">
      <w:pPr>
        <w:jc w:val="both"/>
        <w:rPr>
          <w:rFonts w:ascii="Times New Roman" w:hAnsi="Times New Roman" w:cs="Times New Roman"/>
          <w:sz w:val="28"/>
          <w:szCs w:val="28"/>
        </w:rPr>
      </w:pPr>
      <w:r>
        <w:rPr>
          <w:rFonts w:ascii="Times New Roman" w:hAnsi="Times New Roman" w:cs="Times New Roman"/>
          <w:sz w:val="28"/>
          <w:szCs w:val="28"/>
        </w:rPr>
        <w:t xml:space="preserve">Порядок разработки: </w:t>
      </w:r>
      <w:hyperlink r:id="rId62" w:history="1">
        <w:r w:rsidRPr="00E448F9">
          <w:rPr>
            <w:rStyle w:val="a4"/>
            <w:rFonts w:ascii="Times New Roman" w:hAnsi="Times New Roman" w:cs="Times New Roman"/>
            <w:sz w:val="28"/>
            <w:szCs w:val="28"/>
          </w:rPr>
          <w:t>https://professorweb.ru/my/csharp/web/level10/10_3.php</w:t>
        </w:r>
      </w:hyperlink>
    </w:p>
    <w:p w:rsidR="007D3329" w:rsidRDefault="007D3329" w:rsidP="00E448F9">
      <w:pPr>
        <w:spacing w:after="160" w:line="259" w:lineRule="auto"/>
        <w:rPr>
          <w:rFonts w:ascii="Courier New" w:hAnsi="Courier New" w:cs="Courier New"/>
          <w:b/>
          <w:sz w:val="24"/>
          <w:szCs w:val="24"/>
        </w:rPr>
      </w:pPr>
    </w:p>
    <w:p w:rsidR="007D3329" w:rsidRPr="003B67DE" w:rsidRDefault="007D3329" w:rsidP="007D3329">
      <w:pPr>
        <w:widowControl w:val="0"/>
        <w:autoSpaceDE w:val="0"/>
        <w:autoSpaceDN w:val="0"/>
        <w:adjustRightInd w:val="0"/>
        <w:ind w:firstLine="709"/>
        <w:jc w:val="both"/>
        <w:rPr>
          <w:rFonts w:ascii="Times New Roman" w:hAnsi="Times New Roman" w:cs="Times New Roman"/>
          <w:b/>
          <w:bCs/>
        </w:rPr>
      </w:pPr>
      <w:r w:rsidRPr="00237E81">
        <w:rPr>
          <w:rFonts w:ascii="Times New Roman" w:hAnsi="Times New Roman" w:cs="Times New Roman"/>
          <w:b/>
          <w:bCs/>
          <w:lang w:val="en-US"/>
        </w:rPr>
        <w:t>Atom</w:t>
      </w:r>
      <w:r w:rsidRPr="003B67DE">
        <w:rPr>
          <w:rFonts w:ascii="Times New Roman" w:hAnsi="Times New Roman" w:cs="Times New Roman"/>
          <w:b/>
          <w:bCs/>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b/>
          <w:bCs/>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feed</w:t>
      </w:r>
      <w:proofErr w:type="spellEnd"/>
      <w:r w:rsidRPr="00237E81">
        <w:rPr>
          <w:rFonts w:ascii="Times New Roman" w:hAnsi="Times New Roman" w:cs="Times New Roman"/>
          <w:b/>
          <w:bCs/>
        </w:rPr>
        <w:t>&gt;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Обязательные элементы</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&lt;id&gt; — Идентификатор фида, постоянный URI.</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&lt;title&gt; — Название канала. Не может быть пустым.</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&lt;updated&gt; — Дата последнего обновления в формате </w:t>
      </w:r>
      <w:hyperlink r:id="rId63" w:history="1">
        <w:r w:rsidRPr="00237E81">
          <w:rPr>
            <w:rFonts w:ascii="Times New Roman" w:hAnsi="Times New Roman" w:cs="Times New Roman"/>
            <w:u w:val="single"/>
          </w:rPr>
          <w:t>RFC 3339</w:t>
        </w:r>
      </w:hyperlink>
      <w:r w:rsidRPr="00237E81">
        <w:rPr>
          <w:rFonts w:ascii="Times New Roman" w:hAnsi="Times New Roman" w:cs="Times New Roman"/>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Рекомендуемые элементы</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&lt;author&gt; </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&lt;link&gt; — Адрес связанного сайта. Тип связи определяется в атрибуте rel.</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Необязательные элементы</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&lt;category&gt; — Задает категории, к которым относится канал. Элемент feed может включать несколько элементов category.</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&lt;generator&gt; — Название программы, с помощью которой собран канал. </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&lt;icon&gt; — Маленькое изображение, пиктограмма канала.</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&lt;logo&gt; — Большое изображение, логотип канала.</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&lt;rights&gt; — Информация об авторском и смежных правах.</w:t>
      </w:r>
    </w:p>
    <w:p w:rsidR="007D3329" w:rsidRPr="00237E81" w:rsidRDefault="007D3329" w:rsidP="007D3329">
      <w:pPr>
        <w:spacing w:after="160" w:line="259" w:lineRule="auto"/>
        <w:rPr>
          <w:rFonts w:ascii="Times New Roman" w:hAnsi="Times New Roman" w:cs="Times New Roman"/>
        </w:rPr>
      </w:pPr>
      <w:r w:rsidRPr="00237E81">
        <w:rPr>
          <w:rFonts w:ascii="Times New Roman" w:hAnsi="Times New Roman" w:cs="Times New Roman"/>
        </w:rPr>
        <w:lastRenderedPageBreak/>
        <w:t>&lt;subtitle&gt; — Человеко-читаемое описание или подзаголовок канала.</w:t>
      </w:r>
    </w:p>
    <w:p w:rsidR="007D3329" w:rsidRPr="007113A3" w:rsidRDefault="007D3329" w:rsidP="007D3329">
      <w:pPr>
        <w:spacing w:line="259" w:lineRule="auto"/>
        <w:rPr>
          <w:rFonts w:ascii="Times New Roman" w:hAnsi="Times New Roman" w:cs="Times New Roman"/>
          <w:b/>
        </w:rPr>
      </w:pPr>
      <w:r w:rsidRPr="007113A3">
        <w:rPr>
          <w:rFonts w:ascii="Times New Roman" w:hAnsi="Times New Roman" w:cs="Times New Roman"/>
          <w:b/>
          <w:lang w:val="en-US"/>
        </w:rPr>
        <w:t>RSS</w:t>
      </w:r>
      <w:r w:rsidRPr="007113A3">
        <w:rPr>
          <w:rFonts w:ascii="Times New Roman" w:hAnsi="Times New Roman" w:cs="Times New Roman"/>
          <w:b/>
        </w:rPr>
        <w:t>:</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Элемент &lt;channel&gt;</w:t>
      </w:r>
      <w:r w:rsidRPr="00237E81">
        <w:rPr>
          <w:rFonts w:ascii="Times New Roman" w:hAnsi="Times New Roman" w:cs="Times New Roman"/>
        </w:rPr>
        <w:t xml:space="preserve"> определяет канал как таковой и содержит всю информацию. </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Обязательные элементы канала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title — Название канала, по которому люди будут ссылаться на сервис. Если канал связан с веб-сайтом, то значение title должно совпадать с заголовком стартовой страницы сайта.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link — URL веб-сайта, связанного с каналом.</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description — Краткое описание канала.</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Необязательные элементы канала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language — Язык канала, как </w:t>
      </w:r>
      <w:hyperlink r:id="rId64" w:anchor="langpres" w:history="1">
        <w:r w:rsidRPr="00237E81">
          <w:rPr>
            <w:rFonts w:ascii="Times New Roman" w:hAnsi="Times New Roman" w:cs="Times New Roman"/>
            <w:u w:val="single"/>
          </w:rPr>
          <w:t>определено W3C</w:t>
        </w:r>
      </w:hyperlink>
      <w:r w:rsidRPr="00237E81">
        <w:rPr>
          <w:rFonts w:ascii="Times New Roman" w:hAnsi="Times New Roman" w:cs="Times New Roman"/>
        </w:rPr>
        <w: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pubDate — Дата публикации канала как определено в спецификации </w:t>
      </w:r>
      <w:hyperlink r:id="rId65" w:history="1">
        <w:r w:rsidRPr="00237E81">
          <w:rPr>
            <w:rFonts w:ascii="Times New Roman" w:hAnsi="Times New Roman" w:cs="Times New Roman"/>
            <w:u w:val="single"/>
          </w:rPr>
          <w:t>RFC 822</w:t>
        </w:r>
      </w:hyperlink>
      <w:r w:rsidRPr="00237E81">
        <w:rPr>
          <w:rFonts w:ascii="Times New Roman" w:hAnsi="Times New Roman" w:cs="Times New Roman"/>
        </w:rPr>
        <w: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lastBuildDate — Время последнего изменения содержимого канала.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category — Указывает одну и более категорию, к которой относится канал</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ttl — Время жизни: количество минут, на которые канал может кешироваться перед обновлением с ресурса.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image — Изображение GIF, JPEG или PNG, которое может отображаться с каналом. Например, логотип компании.</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Атрибуты элементов</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В качестве примера элемента с атрибутами рассмотрим &lt;image&gt;. Это — дочерний элемент &lt;channel&gt;, содержащий три обязательных и три дополнительных элемента: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url — URL изображения GIF, JPEG или PNG, представляющего канал</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title — Название изображения, которое будет использовано в атрибуте alt при отображении канала в виде гипертекста.</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link — URL сайта; изображение канала будет служить ссылкой на этот сайт.</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width, height — Необязательные атрибуты, задающие ширину и высоту изображения в пикселях. Максимальные размеры изображения — 144 х 400px, по умолчанию — 88 x 31px. Например: &lt;image url="http://4stud.info/img/logo.gif" </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ab/>
        <w:t xml:space="preserve">title="Учебные материалы для студентов АСОИУ" </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lang w:val="en-US"/>
        </w:rPr>
      </w:pPr>
      <w:r w:rsidRPr="00237E81">
        <w:rPr>
          <w:rFonts w:ascii="Times New Roman" w:hAnsi="Times New Roman" w:cs="Times New Roman"/>
        </w:rPr>
        <w:tab/>
      </w:r>
      <w:r w:rsidRPr="00237E81">
        <w:rPr>
          <w:rFonts w:ascii="Times New Roman" w:hAnsi="Times New Roman" w:cs="Times New Roman"/>
          <w:lang w:val="en-US"/>
        </w:rPr>
        <w:t xml:space="preserve">link="http://4stud.info" </w:t>
      </w:r>
    </w:p>
    <w:p w:rsidR="007D3329" w:rsidRPr="003B67DE"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lang w:val="en-US"/>
        </w:rPr>
      </w:pPr>
      <w:r w:rsidRPr="00237E81">
        <w:rPr>
          <w:rFonts w:ascii="Times New Roman" w:hAnsi="Times New Roman" w:cs="Times New Roman"/>
          <w:lang w:val="en-US"/>
        </w:rPr>
        <w:tab/>
        <w:t>width</w:t>
      </w:r>
      <w:r w:rsidRPr="003B67DE">
        <w:rPr>
          <w:rFonts w:ascii="Times New Roman" w:hAnsi="Times New Roman" w:cs="Times New Roman"/>
          <w:lang w:val="en-US"/>
        </w:rPr>
        <w:t>="200</w:t>
      </w:r>
      <w:r w:rsidRPr="00237E81">
        <w:rPr>
          <w:rFonts w:ascii="Times New Roman" w:hAnsi="Times New Roman" w:cs="Times New Roman"/>
          <w:lang w:val="en-US"/>
        </w:rPr>
        <w:t>px</w:t>
      </w:r>
      <w:r w:rsidRPr="003B67DE">
        <w:rPr>
          <w:rFonts w:ascii="Times New Roman" w:hAnsi="Times New Roman" w:cs="Times New Roman"/>
          <w:lang w:val="en-US"/>
        </w:rPr>
        <w:t xml:space="preserve">" </w:t>
      </w:r>
      <w:r w:rsidRPr="00237E81">
        <w:rPr>
          <w:rFonts w:ascii="Times New Roman" w:hAnsi="Times New Roman" w:cs="Times New Roman"/>
          <w:lang w:val="en-US"/>
        </w:rPr>
        <w:t>height</w:t>
      </w:r>
      <w:r w:rsidRPr="003B67DE">
        <w:rPr>
          <w:rFonts w:ascii="Times New Roman" w:hAnsi="Times New Roman" w:cs="Times New Roman"/>
          <w:lang w:val="en-US"/>
        </w:rPr>
        <w:t>="60</w:t>
      </w:r>
      <w:r w:rsidRPr="00237E81">
        <w:rPr>
          <w:rFonts w:ascii="Times New Roman" w:hAnsi="Times New Roman" w:cs="Times New Roman"/>
          <w:lang w:val="en-US"/>
        </w:rPr>
        <w:t>px</w:t>
      </w:r>
      <w:r w:rsidRPr="003B67DE">
        <w:rPr>
          <w:rFonts w:ascii="Times New Roman" w:hAnsi="Times New Roman" w:cs="Times New Roman"/>
          <w:lang w:val="en-US"/>
        </w:rPr>
        <w:t>" /&gt;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Необязательное описание изображения.</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 xml:space="preserve">Элемент &lt;item&gt; </w:t>
      </w:r>
      <w:r w:rsidRPr="00237E81">
        <w:rPr>
          <w:rFonts w:ascii="Times New Roman" w:hAnsi="Times New Roman" w:cs="Times New Roman"/>
        </w:rPr>
        <w:t>Канал может содержать любое количество элементов &lt;item&gt;, описывающих отслеживаемую информацию. Каждый &lt;item&gt; может содержать  заголовок сообщения, его содержание, ссылку на источник, информацию об авторе.</w:t>
      </w:r>
    </w:p>
    <w:p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Дочерние элементы &lt;item&gt;</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title — Заголовок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link — URL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description — Краткий обзор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author — Адрес электронной почты автора сообщения.</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category — Включает сообщение в одну или более категорий.</w:t>
      </w:r>
    </w:p>
    <w:p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 xml:space="preserve">enclosure — Описывает медиа-объект, прикрепленный к сообщению, например: </w:t>
      </w:r>
    </w:p>
    <w:p w:rsidR="00E448F9" w:rsidRPr="00E448F9" w:rsidRDefault="007D3329" w:rsidP="007D3329">
      <w:pPr>
        <w:spacing w:after="160" w:line="259" w:lineRule="auto"/>
        <w:rPr>
          <w:rFonts w:ascii="Courier New" w:hAnsi="Courier New" w:cs="Courier New"/>
          <w:b/>
          <w:sz w:val="24"/>
          <w:szCs w:val="24"/>
        </w:rPr>
      </w:pPr>
      <w:r w:rsidRPr="00237E81">
        <w:rPr>
          <w:rFonts w:ascii="Times New Roman" w:hAnsi="Times New Roman" w:cs="Times New Roman"/>
        </w:rPr>
        <w:t>pubDate — Показывает, когда сообщение было опубликовано.</w:t>
      </w:r>
      <w:r w:rsidR="00E448F9">
        <w:rPr>
          <w:rFonts w:ascii="Courier New" w:hAnsi="Courier New" w:cs="Courier New"/>
          <w:b/>
          <w:sz w:val="24"/>
          <w:szCs w:val="24"/>
        </w:rPr>
        <w:br w:type="page"/>
      </w:r>
    </w:p>
    <w:p w:rsidR="00276F8E" w:rsidRPr="00E448F9" w:rsidRDefault="00276F8E" w:rsidP="00276F8E">
      <w:pPr>
        <w:jc w:val="both"/>
        <w:rPr>
          <w:rFonts w:ascii="Courier New" w:hAnsi="Courier New" w:cs="Courier New"/>
          <w:b/>
          <w:sz w:val="24"/>
          <w:szCs w:val="24"/>
        </w:rPr>
      </w:pPr>
    </w:p>
    <w:p w:rsidR="00276F8E" w:rsidRPr="00C705EB" w:rsidRDefault="00276F8E" w:rsidP="00276F8E">
      <w:pPr>
        <w:pStyle w:val="a3"/>
        <w:numPr>
          <w:ilvl w:val="0"/>
          <w:numId w:val="1"/>
        </w:numPr>
        <w:jc w:val="both"/>
        <w:rPr>
          <w:rFonts w:ascii="Courier New" w:hAnsi="Courier New" w:cs="Courier New"/>
          <w:b/>
          <w:sz w:val="24"/>
          <w:szCs w:val="24"/>
          <w:highlight w:val="yellow"/>
        </w:rPr>
      </w:pPr>
      <w:r w:rsidRPr="00C705EB">
        <w:rPr>
          <w:rFonts w:ascii="Courier New" w:hAnsi="Courier New" w:cs="Courier New"/>
          <w:b/>
          <w:sz w:val="24"/>
          <w:szCs w:val="24"/>
          <w:highlight w:val="yellow"/>
          <w:lang w:val="en-US"/>
        </w:rPr>
        <w:t>WCF</w:t>
      </w:r>
      <w:r w:rsidRPr="00C705EB">
        <w:rPr>
          <w:rFonts w:ascii="Courier New" w:hAnsi="Courier New" w:cs="Courier New"/>
          <w:b/>
          <w:sz w:val="24"/>
          <w:szCs w:val="24"/>
          <w:highlight w:val="yellow"/>
        </w:rPr>
        <w:t xml:space="preserve"> </w:t>
      </w:r>
      <w:r w:rsidRPr="00C705EB">
        <w:rPr>
          <w:rFonts w:ascii="Courier New" w:hAnsi="Courier New" w:cs="Courier New"/>
          <w:b/>
          <w:sz w:val="24"/>
          <w:szCs w:val="24"/>
          <w:highlight w:val="yellow"/>
          <w:lang w:val="en-US"/>
        </w:rPr>
        <w:t>Data</w:t>
      </w:r>
      <w:r w:rsidRPr="00C705EB">
        <w:rPr>
          <w:rFonts w:ascii="Courier New" w:hAnsi="Courier New" w:cs="Courier New"/>
          <w:b/>
          <w:sz w:val="24"/>
          <w:szCs w:val="24"/>
          <w:highlight w:val="yellow"/>
        </w:rPr>
        <w:t xml:space="preserve"> </w:t>
      </w:r>
      <w:r w:rsidRPr="00C705EB">
        <w:rPr>
          <w:rFonts w:ascii="Courier New" w:hAnsi="Courier New" w:cs="Courier New"/>
          <w:b/>
          <w:sz w:val="24"/>
          <w:szCs w:val="24"/>
          <w:highlight w:val="yellow"/>
          <w:lang w:val="en-US"/>
        </w:rPr>
        <w:t>Services</w:t>
      </w:r>
      <w:r w:rsidRPr="00C705EB">
        <w:rPr>
          <w:rFonts w:ascii="Courier New" w:hAnsi="Courier New" w:cs="Courier New"/>
          <w:b/>
          <w:sz w:val="24"/>
          <w:szCs w:val="24"/>
          <w:highlight w:val="yellow"/>
        </w:rPr>
        <w:t xml:space="preserve">: </w:t>
      </w:r>
      <w:r w:rsidRPr="00C705EB">
        <w:rPr>
          <w:rFonts w:ascii="Courier New" w:hAnsi="Courier New" w:cs="Courier New"/>
          <w:sz w:val="24"/>
          <w:szCs w:val="24"/>
          <w:highlight w:val="yellow"/>
        </w:rPr>
        <w:t xml:space="preserve">протокол </w:t>
      </w:r>
      <w:r w:rsidRPr="00C705EB">
        <w:rPr>
          <w:rFonts w:ascii="Courier New" w:hAnsi="Courier New" w:cs="Courier New"/>
          <w:sz w:val="24"/>
          <w:szCs w:val="24"/>
          <w:highlight w:val="yellow"/>
          <w:lang w:val="en-US"/>
        </w:rPr>
        <w:t>Open</w:t>
      </w:r>
      <w:r w:rsidRPr="00C705EB">
        <w:rPr>
          <w:rFonts w:ascii="Courier New" w:hAnsi="Courier New" w:cs="Courier New"/>
          <w:sz w:val="24"/>
          <w:szCs w:val="24"/>
          <w:highlight w:val="yellow"/>
        </w:rPr>
        <w:t xml:space="preserve"> </w:t>
      </w:r>
      <w:r w:rsidRPr="00C705EB">
        <w:rPr>
          <w:rFonts w:ascii="Courier New" w:hAnsi="Courier New" w:cs="Courier New"/>
          <w:sz w:val="24"/>
          <w:szCs w:val="24"/>
          <w:highlight w:val="yellow"/>
          <w:lang w:val="en-US"/>
        </w:rPr>
        <w:t>Data</w:t>
      </w:r>
      <w:r w:rsidRPr="00C705EB">
        <w:rPr>
          <w:rFonts w:ascii="Courier New" w:hAnsi="Courier New" w:cs="Courier New"/>
          <w:sz w:val="24"/>
          <w:szCs w:val="24"/>
          <w:highlight w:val="yellow"/>
        </w:rPr>
        <w:t xml:space="preserve"> </w:t>
      </w:r>
      <w:r w:rsidRPr="00C705EB">
        <w:rPr>
          <w:rFonts w:ascii="Courier New" w:hAnsi="Courier New" w:cs="Courier New"/>
          <w:sz w:val="24"/>
          <w:szCs w:val="24"/>
          <w:highlight w:val="yellow"/>
          <w:lang w:val="en-US"/>
        </w:rPr>
        <w:t>Protocol</w:t>
      </w:r>
      <w:r w:rsidRPr="00C705EB">
        <w:rPr>
          <w:rFonts w:ascii="Courier New" w:hAnsi="Courier New" w:cs="Courier New"/>
          <w:sz w:val="24"/>
          <w:szCs w:val="24"/>
          <w:highlight w:val="yellow"/>
        </w:rPr>
        <w:t xml:space="preserve">, возможности предоставляемые </w:t>
      </w:r>
      <w:r w:rsidRPr="00C705EB">
        <w:rPr>
          <w:rFonts w:ascii="Courier New" w:hAnsi="Courier New" w:cs="Courier New"/>
          <w:sz w:val="24"/>
          <w:szCs w:val="24"/>
          <w:highlight w:val="yellow"/>
          <w:lang w:val="en-US"/>
        </w:rPr>
        <w:t>OData</w:t>
      </w:r>
      <w:r w:rsidRPr="00C705EB">
        <w:rPr>
          <w:rFonts w:ascii="Courier New" w:hAnsi="Courier New" w:cs="Courier New"/>
          <w:sz w:val="24"/>
          <w:szCs w:val="24"/>
          <w:highlight w:val="yellow"/>
        </w:rPr>
        <w:t xml:space="preserve">-интерфейсом, порядок разработки </w:t>
      </w:r>
      <w:r w:rsidRPr="00C705EB">
        <w:rPr>
          <w:rFonts w:ascii="Courier New" w:hAnsi="Courier New" w:cs="Courier New"/>
          <w:sz w:val="24"/>
          <w:szCs w:val="24"/>
          <w:highlight w:val="yellow"/>
          <w:lang w:val="en-US"/>
        </w:rPr>
        <w:t>Data</w:t>
      </w:r>
      <w:r w:rsidRPr="00C705EB">
        <w:rPr>
          <w:rFonts w:ascii="Courier New" w:hAnsi="Courier New" w:cs="Courier New"/>
          <w:sz w:val="24"/>
          <w:szCs w:val="24"/>
          <w:highlight w:val="yellow"/>
        </w:rPr>
        <w:t xml:space="preserve"> </w:t>
      </w:r>
      <w:r w:rsidRPr="00C705EB">
        <w:rPr>
          <w:rFonts w:ascii="Courier New" w:hAnsi="Courier New" w:cs="Courier New"/>
          <w:sz w:val="24"/>
          <w:szCs w:val="24"/>
          <w:highlight w:val="yellow"/>
          <w:lang w:val="en-US"/>
        </w:rPr>
        <w:t>Services</w:t>
      </w:r>
      <w:r w:rsidRPr="00C705EB">
        <w:rPr>
          <w:rFonts w:ascii="Courier New" w:hAnsi="Courier New" w:cs="Courier New"/>
          <w:sz w:val="24"/>
          <w:szCs w:val="24"/>
          <w:highlight w:val="yellow"/>
        </w:rPr>
        <w:t xml:space="preserve">, применение  </w:t>
      </w:r>
      <w:r w:rsidRPr="00C705EB">
        <w:rPr>
          <w:rFonts w:ascii="Courier New" w:hAnsi="Courier New" w:cs="Courier New"/>
          <w:sz w:val="24"/>
          <w:szCs w:val="24"/>
          <w:highlight w:val="yellow"/>
          <w:lang w:val="en-US"/>
        </w:rPr>
        <w:t>Data</w:t>
      </w:r>
      <w:r w:rsidRPr="00C705EB">
        <w:rPr>
          <w:rFonts w:ascii="Courier New" w:hAnsi="Courier New" w:cs="Courier New"/>
          <w:sz w:val="24"/>
          <w:szCs w:val="24"/>
          <w:highlight w:val="yellow"/>
        </w:rPr>
        <w:t xml:space="preserve"> </w:t>
      </w:r>
      <w:r w:rsidRPr="00C705EB">
        <w:rPr>
          <w:rFonts w:ascii="Courier New" w:hAnsi="Courier New" w:cs="Courier New"/>
          <w:sz w:val="24"/>
          <w:szCs w:val="24"/>
          <w:highlight w:val="yellow"/>
          <w:lang w:val="en-US"/>
        </w:rPr>
        <w:t>Services</w:t>
      </w:r>
      <w:r w:rsidRPr="00C705EB">
        <w:rPr>
          <w:rFonts w:ascii="Courier New" w:hAnsi="Courier New" w:cs="Courier New"/>
          <w:sz w:val="24"/>
          <w:szCs w:val="24"/>
          <w:highlight w:val="yellow"/>
        </w:rPr>
        <w:t>.</w:t>
      </w:r>
    </w:p>
    <w:p w:rsidR="00276F8E" w:rsidRPr="00364D59" w:rsidRDefault="00276F8E" w:rsidP="00276F8E">
      <w:pPr>
        <w:jc w:val="both"/>
        <w:rPr>
          <w:rFonts w:ascii="Courier New" w:hAnsi="Courier New" w:cs="Courier New"/>
          <w:b/>
          <w:sz w:val="24"/>
          <w:szCs w:val="24"/>
        </w:rPr>
      </w:pP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Open Data Protocol (OData)</w:t>
      </w:r>
      <w:r w:rsidRPr="00C26B9D">
        <w:rPr>
          <w:rFonts w:ascii="Times New Roman" w:hAnsi="Times New Roman" w:cs="Times New Roman"/>
          <w:sz w:val="28"/>
          <w:szCs w:val="28"/>
        </w:rPr>
        <w:t xml:space="preserve"> — это открытый веб-протокол для запроса и обновления данных. Протокол позволяет выполнять операции с ресурсами, используя в качестве запросов HTTP-команды, и получать ответы в форматах </w:t>
      </w:r>
      <w:hyperlink r:id="rId66" w:history="1">
        <w:r w:rsidRPr="00C26B9D">
          <w:rPr>
            <w:rFonts w:ascii="Times New Roman" w:hAnsi="Times New Roman" w:cs="Times New Roman"/>
            <w:sz w:val="28"/>
            <w:szCs w:val="28"/>
          </w:rPr>
          <w:t>XML</w:t>
        </w:r>
      </w:hyperlink>
      <w:r w:rsidRPr="00C26B9D">
        <w:rPr>
          <w:rFonts w:ascii="Times New Roman" w:hAnsi="Times New Roman" w:cs="Times New Roman"/>
          <w:sz w:val="28"/>
          <w:szCs w:val="28"/>
        </w:rPr>
        <w:t xml:space="preserve"> или </w:t>
      </w:r>
      <w:hyperlink r:id="rId67"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w:t>
      </w:r>
    </w:p>
    <w:p w:rsidR="00E448F9" w:rsidRPr="00C26B9D" w:rsidRDefault="00E448F9" w:rsidP="00E448F9">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 xml:space="preserve">Начиная с версии 4.0, OData — открытый стандарт, одобренный </w:t>
      </w:r>
      <w:hyperlink r:id="rId68" w:history="1">
        <w:r w:rsidRPr="00C26B9D">
          <w:rPr>
            <w:rFonts w:ascii="Times New Roman" w:hAnsi="Times New Roman" w:cs="Times New Roman"/>
            <w:sz w:val="28"/>
            <w:szCs w:val="28"/>
          </w:rPr>
          <w:t>OASIS</w:t>
        </w:r>
      </w:hyperlink>
      <w:r w:rsidRPr="00C26B9D">
        <w:rPr>
          <w:rFonts w:ascii="Times New Roman" w:hAnsi="Times New Roman" w:cs="Times New Roman"/>
          <w:sz w:val="28"/>
          <w:szCs w:val="28"/>
        </w:rPr>
        <w:t>.</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Компонент платформы .NET Framework Службы данных WCF (известный ранее как службы данных ADO.NET) позволяет создавать службы, использующие Open Data Protocol (OData) для представления и получения данных по сети или интранету с помощью семантики протокола </w:t>
      </w:r>
      <w:hyperlink r:id="rId69" w:history="1">
        <w:r w:rsidRPr="00C26B9D">
          <w:rPr>
            <w:rFonts w:ascii="Times New Roman" w:hAnsi="Times New Roman" w:cs="Times New Roman"/>
            <w:sz w:val="28"/>
            <w:szCs w:val="28"/>
          </w:rPr>
          <w:t>REST</w:t>
        </w:r>
      </w:hyperlink>
      <w:r w:rsidRPr="00C26B9D">
        <w:rPr>
          <w:rFonts w:ascii="Times New Roman" w:hAnsi="Times New Roman" w:cs="Times New Roman"/>
          <w:sz w:val="28"/>
          <w:szCs w:val="28"/>
        </w:rPr>
        <w:t xml:space="preserve">. OData представляет данные в качестве источников, к которым можно обращаться по URI. Обращаться к данным и изменять их можно с помощью стандартных HTTP-заголовков GET, PUT, POST и DELETE. OData использует связи и сущности </w:t>
      </w:r>
      <w:hyperlink r:id="rId70" w:history="1">
        <w:r w:rsidRPr="00C26B9D">
          <w:rPr>
            <w:rFonts w:ascii="Times New Roman" w:hAnsi="Times New Roman" w:cs="Times New Roman"/>
            <w:sz w:val="28"/>
            <w:szCs w:val="28"/>
          </w:rPr>
          <w:t>Модель EDM</w:t>
        </w:r>
      </w:hyperlink>
      <w:r w:rsidRPr="00C26B9D">
        <w:rPr>
          <w:rFonts w:ascii="Times New Roman" w:hAnsi="Times New Roman" w:cs="Times New Roman"/>
          <w:sz w:val="28"/>
          <w:szCs w:val="28"/>
        </w:rPr>
        <w:t> для представления источников в качестве наборов сущностей, связанных с помощью ассоциаций.</w:t>
      </w:r>
    </w:p>
    <w:p w:rsidR="00896792" w:rsidRPr="00896792" w:rsidRDefault="00896792" w:rsidP="00E448F9">
      <w:pPr>
        <w:widowControl w:val="0"/>
        <w:autoSpaceDE w:val="0"/>
        <w:autoSpaceDN w:val="0"/>
        <w:adjustRightInd w:val="0"/>
        <w:ind w:firstLine="709"/>
        <w:jc w:val="both"/>
        <w:rPr>
          <w:rFonts w:ascii="Times New Roman" w:hAnsi="Times New Roman" w:cs="Times New Roman"/>
          <w:sz w:val="28"/>
          <w:szCs w:val="28"/>
        </w:rPr>
      </w:pPr>
      <w:r w:rsidRPr="00896792">
        <w:rPr>
          <w:rFonts w:ascii="Times New Roman" w:hAnsi="Times New Roman" w:cs="Times New Roman"/>
          <w:sz w:val="28"/>
          <w:szCs w:val="28"/>
        </w:rPr>
        <w:t>В основном применяется совместно с реляционными базами данных и есть куча продуктов которая трансформирует язык запросов, которые делаются с помощью параметров запросов и по своей мощности практически равен sql запросам.</w:t>
      </w:r>
    </w:p>
    <w:p w:rsidR="00E448F9" w:rsidRPr="00C26B9D" w:rsidRDefault="00E448F9" w:rsidP="00E448F9">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Средства Visual Studio упрощают создание служб на основе OData с использованием модели данных ADO.NET платформы Entity Framework. Можно также создать каналы OData на основе классов среды CLR и даже данных с поздним связыванием или нетипизированных данных.</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Создание службы данных</w:t>
      </w:r>
    </w:p>
    <w:p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щелкните правой кнопкой мыши имя проекта ASP.NET и выберите </w:t>
      </w:r>
      <w:r w:rsidRPr="00C26B9D">
        <w:rPr>
          <w:rFonts w:ascii="Times New Roman" w:hAnsi="Times New Roman" w:cs="Times New Roman"/>
          <w:b/>
          <w:bCs/>
          <w:sz w:val="28"/>
          <w:szCs w:val="28"/>
        </w:rPr>
        <w:t>Добавить новый элемент</w:t>
      </w:r>
      <w:r w:rsidRPr="00C26B9D">
        <w:rPr>
          <w:rFonts w:ascii="Times New Roman" w:hAnsi="Times New Roman" w:cs="Times New Roman"/>
          <w:sz w:val="28"/>
          <w:szCs w:val="28"/>
        </w:rPr>
        <w:t xml:space="preserve">. </w:t>
      </w:r>
    </w:p>
    <w:p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диалоговом окне </w:t>
      </w:r>
      <w:r w:rsidRPr="00C26B9D">
        <w:rPr>
          <w:rFonts w:ascii="Times New Roman" w:hAnsi="Times New Roman" w:cs="Times New Roman"/>
          <w:b/>
          <w:bCs/>
          <w:sz w:val="28"/>
          <w:szCs w:val="28"/>
        </w:rPr>
        <w:t>Добавление нового элемента</w:t>
      </w:r>
      <w:r w:rsidRPr="00C26B9D">
        <w:rPr>
          <w:rFonts w:ascii="Times New Roman" w:hAnsi="Times New Roman" w:cs="Times New Roman"/>
          <w:sz w:val="28"/>
          <w:szCs w:val="28"/>
        </w:rPr>
        <w:t xml:space="preserve"> выберите пункт </w:t>
      </w:r>
      <w:r w:rsidRPr="00C26B9D">
        <w:rPr>
          <w:rFonts w:ascii="Times New Roman" w:hAnsi="Times New Roman" w:cs="Times New Roman"/>
          <w:b/>
          <w:bCs/>
          <w:sz w:val="28"/>
          <w:szCs w:val="28"/>
        </w:rPr>
        <w:t>Служба данных WCF</w:t>
      </w:r>
      <w:r w:rsidRPr="00C26B9D">
        <w:rPr>
          <w:rFonts w:ascii="Times New Roman" w:hAnsi="Times New Roman" w:cs="Times New Roman"/>
          <w:sz w:val="28"/>
          <w:szCs w:val="28"/>
        </w:rPr>
        <w:t xml:space="preserve">. </w:t>
      </w:r>
    </w:p>
    <w:p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качестве имени службы укажите </w:t>
      </w:r>
      <w:r w:rsidRPr="00C26B9D">
        <w:rPr>
          <w:rFonts w:ascii="Times New Roman" w:hAnsi="Times New Roman" w:cs="Times New Roman"/>
          <w:b/>
          <w:bCs/>
          <w:sz w:val="28"/>
          <w:szCs w:val="28"/>
        </w:rPr>
        <w:t>Northwind</w:t>
      </w:r>
      <w:r w:rsidRPr="00C26B9D">
        <w:rPr>
          <w:rFonts w:ascii="Times New Roman" w:hAnsi="Times New Roman" w:cs="Times New Roman"/>
          <w:sz w:val="28"/>
          <w:szCs w:val="28"/>
        </w:rPr>
        <w:t xml:space="preserve">. Visual StudioВ Visual Studio для новой службы создаются файлы разметки и кодов XML. По умолчанию открывается окно редактора кода. 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для службы будет отображаться имя Northwind с расширением .svc.cs или .svc.vb. </w:t>
      </w:r>
    </w:p>
    <w:p w:rsidR="00896792" w:rsidRDefault="00E448F9" w:rsidP="00896792">
      <w:pPr>
        <w:widowControl w:val="0"/>
        <w:autoSpaceDE w:val="0"/>
        <w:autoSpaceDN w:val="0"/>
        <w:adjustRightInd w:val="0"/>
        <w:ind w:firstLine="709"/>
        <w:jc w:val="both"/>
        <w:rPr>
          <w:rFonts w:ascii="Courier New" w:hAnsi="Courier New" w:cs="Courier New"/>
          <w:b/>
          <w:sz w:val="24"/>
          <w:szCs w:val="24"/>
          <w:lang w:val="en-US"/>
        </w:rPr>
      </w:pPr>
      <w:r w:rsidRPr="00C254D7">
        <w:rPr>
          <w:rFonts w:ascii="Times New Roman" w:hAnsi="Times New Roman" w:cs="Times New Roman"/>
          <w:sz w:val="28"/>
          <w:szCs w:val="28"/>
        </w:rPr>
        <w:t>В коде службы данных замените комментарий /* TODO: put your data source class name here */ в определении класса, задающего службу данных, типом контейнера сущностей модели данных, который в данном случае равен NorthwindEntities. Определение класса должно выглядеть следующим образом.</w:t>
      </w:r>
      <w:r w:rsidRPr="00E448F9">
        <w:rPr>
          <w:rFonts w:ascii="Times New Roman" w:hAnsi="Times New Roman" w:cs="Times New Roman"/>
          <w:b/>
          <w:bCs/>
          <w:sz w:val="28"/>
          <w:szCs w:val="28"/>
        </w:rPr>
        <w:t xml:space="preserve"> </w:t>
      </w:r>
    </w:p>
    <w:p w:rsidR="00276F8E" w:rsidRDefault="00276F8E" w:rsidP="00E448F9">
      <w:pPr>
        <w:jc w:val="both"/>
        <w:rPr>
          <w:rFonts w:ascii="Courier New" w:hAnsi="Courier New" w:cs="Courier New"/>
          <w:b/>
          <w:sz w:val="24"/>
          <w:szCs w:val="24"/>
          <w:lang w:val="en-US"/>
        </w:rPr>
      </w:pPr>
    </w:p>
    <w:p w:rsidR="00276F8E" w:rsidRPr="00276F8E" w:rsidRDefault="00E448F9" w:rsidP="00E448F9">
      <w:pPr>
        <w:spacing w:after="160" w:line="259" w:lineRule="auto"/>
        <w:rPr>
          <w:rFonts w:ascii="Courier New" w:hAnsi="Courier New" w:cs="Courier New"/>
          <w:b/>
          <w:sz w:val="24"/>
          <w:szCs w:val="24"/>
          <w:lang w:val="en-US"/>
        </w:rPr>
      </w:pPr>
      <w:r>
        <w:rPr>
          <w:rFonts w:ascii="Courier New" w:hAnsi="Courier New" w:cs="Courier New"/>
          <w:b/>
          <w:sz w:val="24"/>
          <w:szCs w:val="24"/>
          <w:lang w:val="en-US"/>
        </w:rPr>
        <w:br w:type="page"/>
      </w:r>
    </w:p>
    <w:p w:rsidR="00276F8E" w:rsidRPr="00C705EB" w:rsidRDefault="00276F8E" w:rsidP="00276F8E">
      <w:pPr>
        <w:pStyle w:val="a3"/>
        <w:numPr>
          <w:ilvl w:val="0"/>
          <w:numId w:val="1"/>
        </w:numPr>
        <w:jc w:val="both"/>
        <w:rPr>
          <w:rFonts w:ascii="Courier New" w:hAnsi="Courier New" w:cs="Courier New"/>
          <w:b/>
          <w:sz w:val="24"/>
          <w:szCs w:val="24"/>
          <w:highlight w:val="yellow"/>
        </w:rPr>
      </w:pPr>
      <w:r w:rsidRPr="00C705EB">
        <w:rPr>
          <w:rFonts w:ascii="Courier New" w:hAnsi="Courier New" w:cs="Courier New"/>
          <w:b/>
          <w:sz w:val="24"/>
          <w:szCs w:val="24"/>
          <w:highlight w:val="yellow"/>
          <w:lang w:val="en-US"/>
        </w:rPr>
        <w:lastRenderedPageBreak/>
        <w:t>JSON</w:t>
      </w:r>
      <w:r w:rsidRPr="00C705EB">
        <w:rPr>
          <w:rFonts w:ascii="Courier New" w:hAnsi="Courier New" w:cs="Courier New"/>
          <w:b/>
          <w:sz w:val="24"/>
          <w:szCs w:val="24"/>
          <w:highlight w:val="yellow"/>
        </w:rPr>
        <w:t>-</w:t>
      </w:r>
      <w:r w:rsidRPr="00C705EB">
        <w:rPr>
          <w:rFonts w:ascii="Courier New" w:hAnsi="Courier New" w:cs="Courier New"/>
          <w:b/>
          <w:sz w:val="24"/>
          <w:szCs w:val="24"/>
          <w:highlight w:val="yellow"/>
          <w:lang w:val="en-US"/>
        </w:rPr>
        <w:t>RPC</w:t>
      </w:r>
      <w:r w:rsidRPr="00C705EB">
        <w:rPr>
          <w:rFonts w:ascii="Courier New" w:hAnsi="Courier New" w:cs="Courier New"/>
          <w:b/>
          <w:sz w:val="24"/>
          <w:szCs w:val="24"/>
          <w:highlight w:val="yellow"/>
        </w:rPr>
        <w:t xml:space="preserve">: </w:t>
      </w:r>
      <w:r w:rsidRPr="00C705EB">
        <w:rPr>
          <w:rFonts w:ascii="Courier New" w:hAnsi="Courier New" w:cs="Courier New"/>
          <w:sz w:val="24"/>
          <w:szCs w:val="24"/>
          <w:highlight w:val="yellow"/>
        </w:rPr>
        <w:t xml:space="preserve"> определение </w:t>
      </w:r>
      <w:r w:rsidRPr="00C705EB">
        <w:rPr>
          <w:rFonts w:ascii="Courier New" w:hAnsi="Courier New" w:cs="Courier New"/>
          <w:sz w:val="24"/>
          <w:szCs w:val="24"/>
          <w:highlight w:val="yellow"/>
          <w:lang w:val="en-US"/>
        </w:rPr>
        <w:t>JSON</w:t>
      </w:r>
      <w:r w:rsidRPr="00C705EB">
        <w:rPr>
          <w:rFonts w:ascii="Courier New" w:hAnsi="Courier New" w:cs="Courier New"/>
          <w:sz w:val="24"/>
          <w:szCs w:val="24"/>
          <w:highlight w:val="yellow"/>
        </w:rPr>
        <w:t>-</w:t>
      </w:r>
      <w:r w:rsidRPr="00C705EB">
        <w:rPr>
          <w:rFonts w:ascii="Courier New" w:hAnsi="Courier New" w:cs="Courier New"/>
          <w:sz w:val="24"/>
          <w:szCs w:val="24"/>
          <w:highlight w:val="yellow"/>
          <w:lang w:val="en-US"/>
        </w:rPr>
        <w:t>RPC</w:t>
      </w:r>
      <w:r w:rsidRPr="00C705EB">
        <w:rPr>
          <w:rFonts w:ascii="Courier New" w:hAnsi="Courier New" w:cs="Courier New"/>
          <w:sz w:val="24"/>
          <w:szCs w:val="24"/>
          <w:highlight w:val="yellow"/>
        </w:rPr>
        <w:t xml:space="preserve">-сервиса, форматы запросов и ответов, обработка ошибок, пакеты запросов, реализация  </w:t>
      </w:r>
      <w:r w:rsidRPr="00C705EB">
        <w:rPr>
          <w:rFonts w:ascii="Courier New" w:hAnsi="Courier New" w:cs="Courier New"/>
          <w:sz w:val="24"/>
          <w:szCs w:val="24"/>
          <w:highlight w:val="yellow"/>
          <w:lang w:val="en-US"/>
        </w:rPr>
        <w:t>JSON</w:t>
      </w:r>
      <w:r w:rsidRPr="00C705EB">
        <w:rPr>
          <w:rFonts w:ascii="Courier New" w:hAnsi="Courier New" w:cs="Courier New"/>
          <w:sz w:val="24"/>
          <w:szCs w:val="24"/>
          <w:highlight w:val="yellow"/>
        </w:rPr>
        <w:t>-</w:t>
      </w:r>
      <w:r w:rsidRPr="00C705EB">
        <w:rPr>
          <w:rFonts w:ascii="Courier New" w:hAnsi="Courier New" w:cs="Courier New"/>
          <w:sz w:val="24"/>
          <w:szCs w:val="24"/>
          <w:highlight w:val="yellow"/>
          <w:lang w:val="en-US"/>
        </w:rPr>
        <w:t>RPC</w:t>
      </w:r>
      <w:r w:rsidRPr="00C705EB">
        <w:rPr>
          <w:rFonts w:ascii="Courier New" w:hAnsi="Courier New" w:cs="Courier New"/>
          <w:sz w:val="24"/>
          <w:szCs w:val="24"/>
          <w:highlight w:val="yellow"/>
        </w:rPr>
        <w:t xml:space="preserve"> на платформе </w:t>
      </w:r>
      <w:r w:rsidRPr="00C705EB">
        <w:rPr>
          <w:rFonts w:ascii="Courier New" w:hAnsi="Courier New" w:cs="Courier New"/>
          <w:sz w:val="24"/>
          <w:szCs w:val="24"/>
          <w:highlight w:val="yellow"/>
          <w:lang w:val="en-US"/>
        </w:rPr>
        <w:t>Web</w:t>
      </w:r>
      <w:r w:rsidRPr="00C705EB">
        <w:rPr>
          <w:rFonts w:ascii="Courier New" w:hAnsi="Courier New" w:cs="Courier New"/>
          <w:sz w:val="24"/>
          <w:szCs w:val="24"/>
          <w:highlight w:val="yellow"/>
        </w:rPr>
        <w:t xml:space="preserve"> </w:t>
      </w:r>
      <w:r w:rsidRPr="00C705EB">
        <w:rPr>
          <w:rFonts w:ascii="Courier New" w:hAnsi="Courier New" w:cs="Courier New"/>
          <w:sz w:val="24"/>
          <w:szCs w:val="24"/>
          <w:highlight w:val="yellow"/>
          <w:lang w:val="en-US"/>
        </w:rPr>
        <w:t>API</w:t>
      </w:r>
      <w:r w:rsidRPr="00C705EB">
        <w:rPr>
          <w:rFonts w:ascii="Courier New" w:hAnsi="Courier New" w:cs="Courier New"/>
          <w:sz w:val="24"/>
          <w:szCs w:val="24"/>
          <w:highlight w:val="yellow"/>
        </w:rPr>
        <w:t>.</w:t>
      </w:r>
    </w:p>
    <w:p w:rsidR="00276F8E" w:rsidRDefault="00276F8E" w:rsidP="00276F8E">
      <w:pPr>
        <w:jc w:val="both"/>
        <w:rPr>
          <w:rFonts w:ascii="Courier New" w:hAnsi="Courier New" w:cs="Courier New"/>
          <w:b/>
          <w:sz w:val="24"/>
          <w:szCs w:val="24"/>
        </w:rPr>
      </w:pP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JSON-RPC</w:t>
      </w:r>
      <w:r w:rsidRPr="00C26B9D">
        <w:rPr>
          <w:rFonts w:ascii="Times New Roman" w:hAnsi="Times New Roman" w:cs="Times New Roman"/>
          <w:sz w:val="28"/>
          <w:szCs w:val="28"/>
        </w:rPr>
        <w:t xml:space="preserve"> (</w:t>
      </w:r>
      <w:r w:rsidRPr="00C26B9D">
        <w:rPr>
          <w:rFonts w:ascii="Times New Roman" w:hAnsi="Times New Roman" w:cs="Times New Roman"/>
          <w:i/>
          <w:iCs/>
          <w:sz w:val="28"/>
          <w:szCs w:val="28"/>
        </w:rPr>
        <w:t>JavaScript Object Notation Remote Procedure Call</w:t>
      </w:r>
      <w:r w:rsidRPr="00C26B9D">
        <w:rPr>
          <w:rFonts w:ascii="Times New Roman" w:hAnsi="Times New Roman" w:cs="Times New Roman"/>
          <w:sz w:val="28"/>
          <w:szCs w:val="28"/>
        </w:rPr>
        <w:t xml:space="preserve"> ) — </w:t>
      </w:r>
      <w:hyperlink r:id="rId71" w:history="1">
        <w:r w:rsidRPr="00C26B9D">
          <w:rPr>
            <w:rFonts w:ascii="Times New Roman" w:hAnsi="Times New Roman" w:cs="Times New Roman"/>
            <w:sz w:val="28"/>
            <w:szCs w:val="28"/>
          </w:rPr>
          <w:t>протокол</w:t>
        </w:r>
      </w:hyperlink>
      <w:r w:rsidRPr="00C26B9D">
        <w:rPr>
          <w:rFonts w:ascii="Times New Roman" w:hAnsi="Times New Roman" w:cs="Times New Roman"/>
          <w:sz w:val="28"/>
          <w:szCs w:val="28"/>
        </w:rPr>
        <w:t xml:space="preserve"> </w:t>
      </w:r>
      <w:hyperlink r:id="rId72" w:history="1">
        <w:r w:rsidRPr="00C26B9D">
          <w:rPr>
            <w:rFonts w:ascii="Times New Roman" w:hAnsi="Times New Roman" w:cs="Times New Roman"/>
            <w:sz w:val="28"/>
            <w:szCs w:val="28"/>
          </w:rPr>
          <w:t>удалённого вызова процедур</w:t>
        </w:r>
      </w:hyperlink>
      <w:r w:rsidRPr="00C26B9D">
        <w:rPr>
          <w:rFonts w:ascii="Times New Roman" w:hAnsi="Times New Roman" w:cs="Times New Roman"/>
          <w:sz w:val="28"/>
          <w:szCs w:val="28"/>
        </w:rPr>
        <w:t xml:space="preserve">, использующий </w:t>
      </w:r>
      <w:hyperlink r:id="rId73"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 xml:space="preserve"> для кодирования сообщений. Это очень простой протокол (очень похожий на </w:t>
      </w:r>
      <w:hyperlink r:id="rId74" w:history="1">
        <w:r w:rsidRPr="00C26B9D">
          <w:rPr>
            <w:rFonts w:ascii="Times New Roman" w:hAnsi="Times New Roman" w:cs="Times New Roman"/>
            <w:sz w:val="28"/>
            <w:szCs w:val="28"/>
          </w:rPr>
          <w:t>XML-RPC</w:t>
        </w:r>
      </w:hyperlink>
      <w:r w:rsidRPr="00C26B9D">
        <w:rPr>
          <w:rFonts w:ascii="Times New Roman" w:hAnsi="Times New Roman" w:cs="Times New Roman"/>
          <w:sz w:val="28"/>
          <w:szCs w:val="28"/>
        </w:rPr>
        <w:t>), определяющий только несколько типов данных и команд. JSON-RPC поддерживает уведомления (информация, отправляемая на сервер, не требует ответа) и множественные вызовы.</w:t>
      </w:r>
      <w:r w:rsidR="00364D59">
        <w:rPr>
          <w:rFonts w:ascii="Times New Roman" w:hAnsi="Times New Roman" w:cs="Times New Roman"/>
          <w:sz w:val="28"/>
          <w:szCs w:val="28"/>
        </w:rPr>
        <w:t xml:space="preserve"> Это частный случай </w:t>
      </w:r>
      <w:r w:rsidR="00364D59">
        <w:rPr>
          <w:rFonts w:ascii="Times New Roman" w:hAnsi="Times New Roman" w:cs="Times New Roman"/>
          <w:sz w:val="28"/>
          <w:szCs w:val="28"/>
          <w:lang w:val="en-US"/>
        </w:rPr>
        <w:t>JSON</w:t>
      </w:r>
      <w:r w:rsidR="00364D59" w:rsidRPr="00364D59">
        <w:rPr>
          <w:rFonts w:ascii="Times New Roman" w:hAnsi="Times New Roman" w:cs="Times New Roman"/>
          <w:sz w:val="28"/>
          <w:szCs w:val="28"/>
        </w:rPr>
        <w:t xml:space="preserve">, </w:t>
      </w:r>
      <w:r w:rsidR="00364D59">
        <w:rPr>
          <w:rFonts w:ascii="Times New Roman" w:hAnsi="Times New Roman" w:cs="Times New Roman"/>
          <w:sz w:val="28"/>
          <w:szCs w:val="28"/>
        </w:rPr>
        <w:t xml:space="preserve">смесь </w:t>
      </w:r>
      <w:r w:rsidR="00364D59">
        <w:rPr>
          <w:rFonts w:ascii="Times New Roman" w:hAnsi="Times New Roman" w:cs="Times New Roman"/>
          <w:sz w:val="28"/>
          <w:szCs w:val="28"/>
          <w:lang w:val="en-US"/>
        </w:rPr>
        <w:t>JSON</w:t>
      </w:r>
      <w:r w:rsidR="00364D59" w:rsidRPr="00364D59">
        <w:rPr>
          <w:rFonts w:ascii="Times New Roman" w:hAnsi="Times New Roman" w:cs="Times New Roman"/>
          <w:sz w:val="28"/>
          <w:szCs w:val="28"/>
        </w:rPr>
        <w:t xml:space="preserve"> </w:t>
      </w:r>
      <w:r w:rsidR="00364D59">
        <w:rPr>
          <w:rFonts w:ascii="Times New Roman" w:hAnsi="Times New Roman" w:cs="Times New Roman"/>
          <w:sz w:val="28"/>
          <w:szCs w:val="28"/>
        </w:rPr>
        <w:t xml:space="preserve">и </w:t>
      </w:r>
      <w:r w:rsidR="00364D59">
        <w:rPr>
          <w:rFonts w:ascii="Times New Roman" w:hAnsi="Times New Roman" w:cs="Times New Roman"/>
          <w:sz w:val="28"/>
          <w:szCs w:val="28"/>
          <w:lang w:val="en-US"/>
        </w:rPr>
        <w:t>REST</w:t>
      </w:r>
      <w:r w:rsidR="00364D59" w:rsidRPr="00364D59">
        <w:rPr>
          <w:rFonts w:ascii="Times New Roman" w:hAnsi="Times New Roman" w:cs="Times New Roman"/>
          <w:sz w:val="28"/>
          <w:szCs w:val="28"/>
        </w:rPr>
        <w:t>.</w:t>
      </w:r>
    </w:p>
    <w:p w:rsidR="00364D59" w:rsidRPr="00364D59" w:rsidRDefault="00364D59" w:rsidP="00E448F9">
      <w:pPr>
        <w:widowControl w:val="0"/>
        <w:autoSpaceDE w:val="0"/>
        <w:autoSpaceDN w:val="0"/>
        <w:adjustRightInd w:val="0"/>
        <w:ind w:firstLine="709"/>
        <w:jc w:val="both"/>
        <w:rPr>
          <w:rFonts w:ascii="Times New Roman" w:hAnsi="Times New Roman" w:cs="Times New Roman"/>
          <w:sz w:val="28"/>
          <w:szCs w:val="28"/>
        </w:rPr>
      </w:pP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П</w:t>
      </w:r>
      <w:r w:rsidRPr="007F1600">
        <w:rPr>
          <w:rFonts w:ascii="Times New Roman" w:hAnsi="Times New Roman" w:cs="Times New Roman"/>
          <w:sz w:val="28"/>
          <w:szCs w:val="28"/>
        </w:rPr>
        <w:t>оследняя версия 2.0.</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JSON-RPC работает</w:t>
      </w:r>
      <w:r w:rsidR="000D5917">
        <w:rPr>
          <w:rFonts w:ascii="Times New Roman" w:hAnsi="Times New Roman" w:cs="Times New Roman"/>
          <w:sz w:val="28"/>
          <w:szCs w:val="28"/>
        </w:rPr>
        <w:t>,</w:t>
      </w:r>
      <w:r w:rsidRPr="00C26B9D">
        <w:rPr>
          <w:rFonts w:ascii="Times New Roman" w:hAnsi="Times New Roman" w:cs="Times New Roman"/>
          <w:sz w:val="28"/>
          <w:szCs w:val="28"/>
        </w:rPr>
        <w:t xml:space="preserve"> отсылая запросы к серверу, реализующему протокол. Клиентом обычно является программа, которой нужно вызвать метод на удалённой системе. Множество входных параметров может быть передано удалённому методу, как массив или объект. Метод также может вернуть множество выходных данных (это зависит от реализации). Удалённый метод вызывается отправлением запроса на удалённый сервер посредством </w:t>
      </w:r>
      <w:hyperlink r:id="rId75" w:history="1">
        <w:r w:rsidRPr="00C26B9D">
          <w:rPr>
            <w:rFonts w:ascii="Times New Roman" w:hAnsi="Times New Roman" w:cs="Times New Roman"/>
            <w:sz w:val="28"/>
            <w:szCs w:val="28"/>
          </w:rPr>
          <w:t>HTTP</w:t>
        </w:r>
      </w:hyperlink>
      <w:r w:rsidRPr="00C26B9D">
        <w:rPr>
          <w:rFonts w:ascii="Times New Roman" w:hAnsi="Times New Roman" w:cs="Times New Roman"/>
          <w:sz w:val="28"/>
          <w:szCs w:val="28"/>
        </w:rPr>
        <w:t xml:space="preserve"> или </w:t>
      </w:r>
      <w:hyperlink r:id="rId76" w:history="1">
        <w:r w:rsidRPr="00C26B9D">
          <w:rPr>
            <w:rFonts w:ascii="Times New Roman" w:hAnsi="Times New Roman" w:cs="Times New Roman"/>
            <w:sz w:val="28"/>
            <w:szCs w:val="28"/>
          </w:rPr>
          <w:t>TCP/IP</w:t>
        </w:r>
      </w:hyperlink>
      <w:r w:rsidRPr="00C26B9D">
        <w:rPr>
          <w:rFonts w:ascii="Times New Roman" w:hAnsi="Times New Roman" w:cs="Times New Roman"/>
          <w:sz w:val="28"/>
          <w:szCs w:val="28"/>
        </w:rPr>
        <w:t xml:space="preserve"> </w:t>
      </w:r>
      <w:hyperlink r:id="rId77" w:history="1">
        <w:r w:rsidRPr="00C26B9D">
          <w:rPr>
            <w:rFonts w:ascii="Times New Roman" w:hAnsi="Times New Roman" w:cs="Times New Roman"/>
            <w:sz w:val="28"/>
            <w:szCs w:val="28"/>
          </w:rPr>
          <w:t>сокета</w:t>
        </w:r>
      </w:hyperlink>
      <w:r w:rsidRPr="00C26B9D">
        <w:rPr>
          <w:rFonts w:ascii="Times New Roman" w:hAnsi="Times New Roman" w:cs="Times New Roman"/>
          <w:sz w:val="28"/>
          <w:szCs w:val="28"/>
        </w:rPr>
        <w:t xml:space="preserve"> (начиная с версии 2.0). При использовании HTTP, </w:t>
      </w:r>
      <w:hyperlink r:id="rId78" w:history="1">
        <w:r w:rsidRPr="00C26B9D">
          <w:rPr>
            <w:rFonts w:ascii="Times New Roman" w:hAnsi="Times New Roman" w:cs="Times New Roman"/>
            <w:sz w:val="28"/>
            <w:szCs w:val="28"/>
          </w:rPr>
          <w:t>заголовок</w:t>
        </w:r>
      </w:hyperlink>
      <w:r w:rsidRPr="00C26B9D">
        <w:rPr>
          <w:rFonts w:ascii="Times New Roman" w:hAnsi="Times New Roman" w:cs="Times New Roman"/>
          <w:sz w:val="28"/>
          <w:szCs w:val="28"/>
        </w:rPr>
        <w:t xml:space="preserve"> Content-Type определяется как application/json</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Все передаваемые данные — простые объекты, </w:t>
      </w:r>
      <w:hyperlink r:id="rId79" w:history="1">
        <w:r w:rsidRPr="00C26B9D">
          <w:rPr>
            <w:rFonts w:ascii="Times New Roman" w:hAnsi="Times New Roman" w:cs="Times New Roman"/>
            <w:sz w:val="28"/>
            <w:szCs w:val="28"/>
          </w:rPr>
          <w:t>сериализованные</w:t>
        </w:r>
      </w:hyperlink>
      <w:r w:rsidRPr="00C26B9D">
        <w:rPr>
          <w:rFonts w:ascii="Times New Roman" w:hAnsi="Times New Roman" w:cs="Times New Roman"/>
          <w:sz w:val="28"/>
          <w:szCs w:val="28"/>
        </w:rPr>
        <w:t xml:space="preserve"> в JSON. </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Запрос — вызов определённого метода, предоставляемого удалённой системой. Он должен содержать три обязательных свойства:</w:t>
      </w:r>
    </w:p>
    <w:p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method — Строка с именем вызываемого метода.</w:t>
      </w:r>
    </w:p>
    <w:p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params — Массив объектов, которые должны быть переданы методу, как параметры.</w:t>
      </w:r>
    </w:p>
    <w:p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id — Значение любого типа, которое используется для установки соответствия между запросом и ответом.</w:t>
      </w:r>
    </w:p>
    <w:p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Сервер должен отослать правильный ответ на каждый полученный запрос. Ответ должен содержать следующие свойства:</w:t>
      </w:r>
    </w:p>
    <w:p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result — Данные, которые вернул метод. Если произошла ошибка во время выполнения метода, это свойство должно быть установлено в null.</w:t>
      </w:r>
    </w:p>
    <w:p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error — Код ошибки, если произошла ошибка во время выполнения метода, иначе null.</w:t>
      </w:r>
    </w:p>
    <w:p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id — То же значение, что и в запросе, к которому относится данный ответ.</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ситуаций, когда ответ не требуется, были введены уведомления. Уведомление отличается от запроса отсутствием свойства id, которое не требуется, так как не будет передан ответ.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Обзор</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JSON-RPC - это легкий протокол удаленного вызова процедур (RPC) без сохранения состояния. В первую очередь эта спецификация определяет несколько </w:t>
      </w:r>
      <w:r w:rsidRPr="007F1600">
        <w:rPr>
          <w:rFonts w:ascii="Times New Roman" w:hAnsi="Times New Roman" w:cs="Times New Roman"/>
          <w:sz w:val="28"/>
          <w:szCs w:val="28"/>
        </w:rPr>
        <w:lastRenderedPageBreak/>
        <w:t>структур данных и правила их обработки. Он независим от транспорта, так как концепции могут использоваться в одном и том же процессе, через сокеты, через http или во многих различных средах передачи сообщений. Он использует JSON в качестве формата данных.</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К</w:t>
      </w:r>
      <w:r w:rsidRPr="007F1600">
        <w:rPr>
          <w:rFonts w:ascii="Times New Roman" w:hAnsi="Times New Roman" w:cs="Times New Roman"/>
          <w:sz w:val="28"/>
          <w:szCs w:val="28"/>
        </w:rPr>
        <w:t>онвенции</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Поскольку JSON-RPC использует JSON</w:t>
      </w:r>
      <w:r>
        <w:rPr>
          <w:rFonts w:ascii="Times New Roman" w:hAnsi="Times New Roman" w:cs="Times New Roman"/>
          <w:sz w:val="28"/>
          <w:szCs w:val="28"/>
        </w:rPr>
        <w:t>, он имеет ту же систему типов</w:t>
      </w:r>
      <w:r w:rsidRPr="007F1600">
        <w:rPr>
          <w:rFonts w:ascii="Times New Roman" w:hAnsi="Times New Roman" w:cs="Times New Roman"/>
          <w:sz w:val="28"/>
          <w:szCs w:val="28"/>
        </w:rPr>
        <w:t xml:space="preserve">. JSON может представлять четыре примитивных типа (Strings, Numbers, Booleans и Null) и два структурированных типа (Objects и Arrays). Термин «Примитив» в данной спецификации относится к любому из этих четырех примитивных типов JSON.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Термин «структурированный» относится к любому из структурированных типов JSON. Всякий раз, когда этот документ ссылается на какой-либо тип JSON, первая буква всегда пишется с большой буквы: Object, Array, String, Number, Boolean, Null. True и False также пишутся с большой буквы.</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Все имена членов, которыми обмениваются между Клиентом и Сервером и которые рассматриваются для сопоставления любого рода, должны рассматриваться с учетом регистра. Термины функция, метод и процедура могут считаться взаимозаменяемыми.</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Клиент определяется как источник объектов Request и обработчик объектов Response.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Сервер определяется как источник объектов Response и обработчик объектов Request. </w:t>
      </w:r>
    </w:p>
    <w:p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Одна реализация этой спецификации может легко заполнить обе эти роли, даже в одно и то же время, для других разных клиентов или одного и того же клиента. Эта спецификация не затрагивает этот уровень сложности.</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Запрос объекта</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Вызов rpc представляется путем отправки объекта запроса на сервер. Объект Request имеет следующие члены:</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Jsonrpc</w:t>
      </w:r>
      <w:r>
        <w:rPr>
          <w:rFonts w:ascii="Times New Roman" w:hAnsi="Times New Roman" w:cs="Times New Roman"/>
          <w:sz w:val="28"/>
          <w:szCs w:val="28"/>
        </w:rPr>
        <w:t xml:space="preserve"> </w:t>
      </w:r>
      <w:r w:rsidRPr="007F1600">
        <w:rPr>
          <w:rFonts w:ascii="Times New Roman" w:hAnsi="Times New Roman" w:cs="Times New Roman"/>
          <w:sz w:val="28"/>
          <w:szCs w:val="28"/>
        </w:rPr>
        <w:t>Строка, указывающая версию протокола JSON-RPC. ДОЛЖЕН быть точно "2.0".</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lang w:val="en-US"/>
        </w:rPr>
        <w:t>Method</w:t>
      </w:r>
      <w:r w:rsidRPr="007F1600">
        <w:rPr>
          <w:rFonts w:ascii="Times New Roman" w:hAnsi="Times New Roman" w:cs="Times New Roman"/>
          <w:sz w:val="28"/>
          <w:szCs w:val="28"/>
        </w:rPr>
        <w:t xml:space="preserve"> Строка, содержащая имя вызываемого метода. Имена методов, которые начинаются со слова rpc, за которым следует символ точки (U + 002E или ASCII 46), зарезервированы для внутренних методов и расширений rpc и НЕ ДОЛЖНЫ использоваться ни для чего другого.</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bCs/>
          <w:color w:val="333333"/>
          <w:sz w:val="28"/>
          <w:szCs w:val="20"/>
          <w:shd w:val="clear" w:color="auto" w:fill="FFFFFF"/>
        </w:rPr>
        <w:t>Params</w:t>
      </w:r>
      <w:r w:rsidRPr="007F1600">
        <w:rPr>
          <w:rFonts w:ascii="Times New Roman" w:hAnsi="Times New Roman" w:cs="Times New Roman"/>
          <w:sz w:val="28"/>
          <w:szCs w:val="28"/>
        </w:rPr>
        <w:t xml:space="preserve"> Структурированное значение, которое содержит значения параметров, которые будут использоваться во время вызова метода. Этот член МОЖЕТ быть опущен.</w:t>
      </w:r>
    </w:p>
    <w:p w:rsidR="00E448F9" w:rsidRPr="00B20226"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Id Идентификатор, установленный Клиентом, который ДОЛЖЕН содержать значение String, Number или NULL, если оно включено. Если он не включен, </w:t>
      </w:r>
      <w:r w:rsidRPr="007F1600">
        <w:rPr>
          <w:rFonts w:ascii="Times New Roman" w:hAnsi="Times New Roman" w:cs="Times New Roman"/>
          <w:sz w:val="28"/>
          <w:szCs w:val="28"/>
        </w:rPr>
        <w:lastRenderedPageBreak/>
        <w:t xml:space="preserve">предполагается, что это уведомление. </w:t>
      </w:r>
    </w:p>
    <w:p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Сервер ДОЛЖЕН ответить тем же значением в объекте Response, если он включен. Этот член используется для корреляции контекста между двумя объектами.</w:t>
      </w:r>
    </w:p>
    <w:p w:rsidR="00276F8E" w:rsidRDefault="00E448F9" w:rsidP="00E448F9">
      <w:pPr>
        <w:jc w:val="both"/>
        <w:rPr>
          <w:rFonts w:ascii="Times New Roman" w:hAnsi="Times New Roman" w:cs="Times New Roman"/>
          <w:sz w:val="28"/>
          <w:szCs w:val="28"/>
        </w:rPr>
      </w:pPr>
      <w:r w:rsidRPr="007F1600">
        <w:rPr>
          <w:rFonts w:ascii="Times New Roman" w:hAnsi="Times New Roman" w:cs="Times New Roman"/>
          <w:sz w:val="28"/>
          <w:szCs w:val="28"/>
        </w:rPr>
        <w:t>Использование Null в качестве значения для элемента id в объекте Request не рекомендуется, поскольку в данной спецификации используется значение Null для ответов с неизвестным идентификатором. Кроме того, поскольку JSON-RPC 1.0 использует значение идентификатора Null для уведомлений, это может вызвать путаницу при обработке</w:t>
      </w:r>
    </w:p>
    <w:p w:rsidR="00276F8E" w:rsidRPr="00276F8E" w:rsidRDefault="00276F8E" w:rsidP="00276F8E">
      <w:pPr>
        <w:jc w:val="both"/>
        <w:rPr>
          <w:rFonts w:ascii="Courier New" w:hAnsi="Courier New" w:cs="Courier New"/>
          <w:b/>
          <w:sz w:val="24"/>
          <w:szCs w:val="24"/>
        </w:rPr>
      </w:pPr>
      <w:r w:rsidRPr="00276F8E">
        <w:rPr>
          <w:rFonts w:ascii="Courier New" w:hAnsi="Courier New" w:cs="Courier New"/>
          <w:b/>
          <w:sz w:val="24"/>
          <w:szCs w:val="24"/>
        </w:rPr>
        <w:t xml:space="preserve">  </w:t>
      </w:r>
    </w:p>
    <w:p w:rsidR="00E448F9" w:rsidRPr="00896C75" w:rsidRDefault="00E448F9">
      <w:pPr>
        <w:spacing w:after="160" w:line="259" w:lineRule="auto"/>
        <w:rPr>
          <w:rFonts w:ascii="Courier New" w:hAnsi="Courier New" w:cs="Courier New"/>
          <w:b/>
          <w:sz w:val="24"/>
          <w:szCs w:val="24"/>
          <w:highlight w:val="yellow"/>
        </w:rPr>
      </w:pPr>
      <w:r w:rsidRPr="00896C75">
        <w:rPr>
          <w:rFonts w:ascii="Courier New" w:hAnsi="Courier New" w:cs="Courier New"/>
          <w:b/>
          <w:sz w:val="24"/>
          <w:szCs w:val="24"/>
          <w:highlight w:val="yellow"/>
        </w:rPr>
        <w:br w:type="page"/>
      </w:r>
    </w:p>
    <w:p w:rsidR="000765C0" w:rsidRPr="00933E22" w:rsidRDefault="00276F8E" w:rsidP="00276F8E">
      <w:pPr>
        <w:pStyle w:val="a3"/>
        <w:numPr>
          <w:ilvl w:val="0"/>
          <w:numId w:val="1"/>
        </w:numPr>
        <w:jc w:val="both"/>
        <w:rPr>
          <w:rFonts w:ascii="Courier New" w:hAnsi="Courier New" w:cs="Courier New"/>
          <w:sz w:val="24"/>
          <w:szCs w:val="24"/>
          <w:highlight w:val="red"/>
        </w:rPr>
      </w:pPr>
      <w:r w:rsidRPr="00933E22">
        <w:rPr>
          <w:rFonts w:ascii="Courier New" w:hAnsi="Courier New" w:cs="Courier New"/>
          <w:b/>
          <w:sz w:val="24"/>
          <w:szCs w:val="24"/>
          <w:highlight w:val="red"/>
          <w:lang w:val="en-US"/>
        </w:rPr>
        <w:lastRenderedPageBreak/>
        <w:t>ASP</w:t>
      </w:r>
      <w:r w:rsidRPr="00933E22">
        <w:rPr>
          <w:rFonts w:ascii="Courier New" w:hAnsi="Courier New" w:cs="Courier New"/>
          <w:b/>
          <w:sz w:val="24"/>
          <w:szCs w:val="24"/>
          <w:highlight w:val="red"/>
        </w:rPr>
        <w:t>.</w:t>
      </w:r>
      <w:r w:rsidRPr="00933E22">
        <w:rPr>
          <w:rFonts w:ascii="Courier New" w:hAnsi="Courier New" w:cs="Courier New"/>
          <w:b/>
          <w:sz w:val="24"/>
          <w:szCs w:val="24"/>
          <w:highlight w:val="red"/>
          <w:lang w:val="en-US"/>
        </w:rPr>
        <w:t>NET</w:t>
      </w:r>
      <w:r w:rsidRPr="00933E22">
        <w:rPr>
          <w:rFonts w:ascii="Courier New" w:hAnsi="Courier New" w:cs="Courier New"/>
          <w:b/>
          <w:sz w:val="24"/>
          <w:szCs w:val="24"/>
          <w:highlight w:val="red"/>
        </w:rPr>
        <w:t xml:space="preserve"> </w:t>
      </w:r>
      <w:r w:rsidRPr="00933E22">
        <w:rPr>
          <w:rFonts w:ascii="Courier New" w:hAnsi="Courier New" w:cs="Courier New"/>
          <w:b/>
          <w:sz w:val="24"/>
          <w:szCs w:val="24"/>
          <w:highlight w:val="red"/>
          <w:lang w:val="en-US"/>
        </w:rPr>
        <w:t>CORE</w:t>
      </w:r>
      <w:r w:rsidRPr="00933E22">
        <w:rPr>
          <w:rFonts w:ascii="Courier New" w:hAnsi="Courier New" w:cs="Courier New"/>
          <w:b/>
          <w:sz w:val="24"/>
          <w:szCs w:val="24"/>
          <w:highlight w:val="red"/>
        </w:rPr>
        <w:t xml:space="preserve"> </w:t>
      </w:r>
      <w:r w:rsidRPr="00933E22">
        <w:rPr>
          <w:rFonts w:ascii="Courier New" w:hAnsi="Courier New" w:cs="Courier New"/>
          <w:b/>
          <w:sz w:val="24"/>
          <w:szCs w:val="24"/>
          <w:highlight w:val="red"/>
          <w:lang w:val="en-US"/>
        </w:rPr>
        <w:t>Nancy</w:t>
      </w:r>
      <w:r w:rsidRPr="00933E22">
        <w:rPr>
          <w:rFonts w:ascii="Courier New" w:hAnsi="Courier New" w:cs="Courier New"/>
          <w:b/>
          <w:sz w:val="24"/>
          <w:szCs w:val="24"/>
          <w:highlight w:val="red"/>
        </w:rPr>
        <w:t xml:space="preserve">: </w:t>
      </w:r>
      <w:r w:rsidRPr="00933E22">
        <w:rPr>
          <w:rFonts w:ascii="Courier New" w:hAnsi="Courier New" w:cs="Courier New"/>
          <w:sz w:val="24"/>
          <w:szCs w:val="24"/>
          <w:highlight w:val="red"/>
        </w:rPr>
        <w:t xml:space="preserve">интерфейс </w:t>
      </w:r>
      <w:r w:rsidRPr="00933E22">
        <w:rPr>
          <w:rFonts w:ascii="Courier New" w:hAnsi="Courier New" w:cs="Courier New"/>
          <w:sz w:val="24"/>
          <w:szCs w:val="24"/>
          <w:highlight w:val="red"/>
          <w:lang w:val="en-US"/>
        </w:rPr>
        <w:t>OWIN</w:t>
      </w:r>
      <w:r w:rsidRPr="00933E22">
        <w:rPr>
          <w:rFonts w:ascii="Courier New" w:hAnsi="Courier New" w:cs="Courier New"/>
          <w:sz w:val="24"/>
          <w:szCs w:val="24"/>
          <w:highlight w:val="red"/>
        </w:rPr>
        <w:t>,</w:t>
      </w:r>
      <w:r w:rsidRPr="00933E22">
        <w:rPr>
          <w:rFonts w:ascii="Courier New" w:hAnsi="Courier New" w:cs="Courier New"/>
          <w:b/>
          <w:sz w:val="24"/>
          <w:szCs w:val="24"/>
          <w:highlight w:val="red"/>
        </w:rPr>
        <w:t xml:space="preserve"> </w:t>
      </w:r>
      <w:r w:rsidRPr="00933E22">
        <w:rPr>
          <w:rFonts w:ascii="Courier New" w:hAnsi="Courier New" w:cs="Courier New"/>
          <w:sz w:val="24"/>
          <w:szCs w:val="24"/>
          <w:highlight w:val="red"/>
        </w:rPr>
        <w:t xml:space="preserve">архитектура приложения, принцип разработки сервиса. </w:t>
      </w:r>
    </w:p>
    <w:p w:rsidR="00FA5895" w:rsidRDefault="00FA5895" w:rsidP="00FA5895">
      <w:pPr>
        <w:jc w:val="both"/>
        <w:rPr>
          <w:rFonts w:ascii="Courier New" w:hAnsi="Courier New" w:cs="Courier New"/>
          <w:sz w:val="24"/>
          <w:szCs w:val="24"/>
          <w:highlight w:val="yellow"/>
        </w:rPr>
      </w:pPr>
    </w:p>
    <w:p w:rsidR="00FA5895" w:rsidRDefault="00FA5895" w:rsidP="00FA5895">
      <w:pPr>
        <w:jc w:val="both"/>
        <w:rPr>
          <w:rFonts w:ascii="Times New Roman" w:hAnsi="Times New Roman" w:cs="Times New Roman"/>
          <w:sz w:val="28"/>
          <w:szCs w:val="28"/>
          <w:highlight w:val="yellow"/>
        </w:rPr>
      </w:pPr>
      <w:r>
        <w:rPr>
          <w:rFonts w:ascii="Times New Roman" w:hAnsi="Times New Roman" w:cs="Times New Roman"/>
          <w:sz w:val="28"/>
          <w:szCs w:val="28"/>
          <w:highlight w:val="yellow"/>
          <w:lang w:val="en-US"/>
        </w:rPr>
        <w:t>OWIN</w:t>
      </w:r>
      <w:r w:rsidRPr="00FA5895">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rPr>
        <w:t xml:space="preserve">связывает хост, вебсервер и собственно ваше приложение. Позволяет сделать свой собственный хост. Компоненты являются независимыми и связываются с помощью </w:t>
      </w:r>
      <w:r>
        <w:rPr>
          <w:rFonts w:ascii="Times New Roman" w:hAnsi="Times New Roman" w:cs="Times New Roman"/>
          <w:sz w:val="28"/>
          <w:szCs w:val="28"/>
          <w:highlight w:val="yellow"/>
          <w:lang w:val="en-US"/>
        </w:rPr>
        <w:t>OWIN</w:t>
      </w:r>
      <w:r w:rsidRPr="00FA5895">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w:t>
      </w:r>
    </w:p>
    <w:p w:rsidR="00FA5895" w:rsidRPr="00FA5895" w:rsidRDefault="00FA5895" w:rsidP="00FA5895">
      <w:pPr>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У приложения есть хост, веб-сервер и </w:t>
      </w:r>
      <w:r>
        <w:rPr>
          <w:rFonts w:ascii="Times New Roman" w:hAnsi="Times New Roman" w:cs="Times New Roman"/>
          <w:sz w:val="28"/>
          <w:szCs w:val="28"/>
          <w:highlight w:val="yellow"/>
          <w:lang w:val="en-US"/>
        </w:rPr>
        <w:t>Application</w:t>
      </w:r>
      <w:r w:rsidRPr="00FA5895">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Мы говорим о фреймворке, который позволяет эффективно разработать часть </w:t>
      </w:r>
      <w:r>
        <w:rPr>
          <w:rFonts w:ascii="Times New Roman" w:hAnsi="Times New Roman" w:cs="Times New Roman"/>
          <w:sz w:val="28"/>
          <w:szCs w:val="28"/>
          <w:highlight w:val="yellow"/>
          <w:lang w:val="en-US"/>
        </w:rPr>
        <w:t>application</w:t>
      </w:r>
      <w:r w:rsidRPr="00FA5895">
        <w:rPr>
          <w:rFonts w:ascii="Times New Roman" w:hAnsi="Times New Roman" w:cs="Times New Roman"/>
          <w:sz w:val="28"/>
          <w:szCs w:val="28"/>
          <w:highlight w:val="yellow"/>
        </w:rPr>
        <w:t xml:space="preserve"> – </w:t>
      </w:r>
      <w:r>
        <w:rPr>
          <w:rFonts w:ascii="Times New Roman" w:hAnsi="Times New Roman" w:cs="Times New Roman"/>
          <w:sz w:val="28"/>
          <w:szCs w:val="28"/>
          <w:highlight w:val="yellow"/>
          <w:lang w:val="en-US"/>
        </w:rPr>
        <w:t>Nancy</w:t>
      </w:r>
      <w:r w:rsidRPr="00FA5895">
        <w:rPr>
          <w:rFonts w:ascii="Times New Roman" w:hAnsi="Times New Roman" w:cs="Times New Roman"/>
          <w:sz w:val="28"/>
          <w:szCs w:val="28"/>
          <w:highlight w:val="yellow"/>
        </w:rPr>
        <w:t>.</w:t>
      </w:r>
    </w:p>
    <w:p w:rsidR="00FA5895" w:rsidRPr="00FA5895" w:rsidRDefault="00FA5895" w:rsidP="00FA5895">
      <w:pPr>
        <w:jc w:val="both"/>
        <w:rPr>
          <w:rFonts w:ascii="Times New Roman" w:hAnsi="Times New Roman" w:cs="Times New Roman"/>
          <w:sz w:val="28"/>
          <w:szCs w:val="28"/>
          <w:highlight w:val="yellow"/>
        </w:rPr>
      </w:pPr>
    </w:p>
    <w:p w:rsidR="003B035A" w:rsidRPr="003B035A" w:rsidRDefault="003B035A" w:rsidP="003B035A">
      <w:pPr>
        <w:pStyle w:val="a5"/>
        <w:shd w:val="clear" w:color="auto" w:fill="171717"/>
        <w:rPr>
          <w:color w:val="E3E3E3"/>
          <w:sz w:val="28"/>
          <w:szCs w:val="28"/>
        </w:rPr>
      </w:pPr>
      <w:r w:rsidRPr="003B035A">
        <w:rPr>
          <w:color w:val="E3E3E3"/>
          <w:sz w:val="28"/>
          <w:szCs w:val="28"/>
        </w:rPr>
        <w:t>ASP.NET Core поддерживает открытый веб-интерфейс для .NET (OWIN). OWIN позволяет отделить веб-приложения от веб-серверов. Он определяет стандартный способ использования промежуточного программного обеспечения в конвейере для обработки запросов и связанных ответов. Приложения и промежуточное ПО ASP.NET Core могут взаимодействовать с приложениями, серверами и промежуточным ПО на основе OWIN.</w:t>
      </w:r>
    </w:p>
    <w:p w:rsidR="003B035A" w:rsidRPr="003B035A" w:rsidRDefault="003B035A" w:rsidP="003B035A">
      <w:pPr>
        <w:pStyle w:val="a5"/>
        <w:shd w:val="clear" w:color="auto" w:fill="171717"/>
        <w:rPr>
          <w:color w:val="E3E3E3"/>
          <w:sz w:val="28"/>
          <w:szCs w:val="28"/>
        </w:rPr>
      </w:pPr>
      <w:r w:rsidRPr="003B035A">
        <w:rPr>
          <w:color w:val="E3E3E3"/>
          <w:sz w:val="28"/>
          <w:szCs w:val="28"/>
        </w:rPr>
        <w:t>OWIN обеспечивает уровень разделения, который позволяет использовать вместе две инфраструктуры с разными объектными моделями.</w:t>
      </w:r>
    </w:p>
    <w:p w:rsidR="003B035A" w:rsidRDefault="003B035A" w:rsidP="00D03026">
      <w:pPr>
        <w:spacing w:after="160" w:line="259" w:lineRule="auto"/>
        <w:rPr>
          <w:rFonts w:ascii="Times New Roman" w:hAnsi="Times New Roman" w:cs="Times New Roman"/>
          <w:color w:val="E3E3E3"/>
          <w:sz w:val="28"/>
          <w:szCs w:val="28"/>
          <w:shd w:val="clear" w:color="auto" w:fill="171717"/>
        </w:rPr>
      </w:pPr>
      <w:r w:rsidRPr="003B035A">
        <w:rPr>
          <w:rFonts w:ascii="Times New Roman" w:hAnsi="Times New Roman" w:cs="Times New Roman"/>
          <w:color w:val="E3E3E3"/>
          <w:sz w:val="28"/>
          <w:szCs w:val="28"/>
          <w:shd w:val="clear" w:color="auto" w:fill="171717"/>
        </w:rPr>
        <w:t>Это позволяет размещать ASP.NET Core поверх OWIN-совместимого сервера / хоста или запускать другие OWIN-совместимые компоненты поверх ASP.NET Core.</w:t>
      </w:r>
    </w:p>
    <w:p w:rsidR="003B035A" w:rsidRDefault="003B035A" w:rsidP="00D03026">
      <w:pPr>
        <w:spacing w:after="160" w:line="259" w:lineRule="auto"/>
        <w:rPr>
          <w:rFonts w:ascii="Segoe UI" w:hAnsi="Segoe UI" w:cs="Segoe UI"/>
          <w:color w:val="E3E3E3"/>
          <w:shd w:val="clear" w:color="auto" w:fill="171717"/>
        </w:rPr>
      </w:pPr>
      <w:r>
        <w:rPr>
          <w:rFonts w:ascii="Segoe UI" w:hAnsi="Segoe UI" w:cs="Segoe UI"/>
          <w:color w:val="E3E3E3"/>
          <w:shd w:val="clear" w:color="auto" w:fill="171717"/>
        </w:rPr>
        <w:t xml:space="preserve">Поддержка OWIN в ASP.NET Core развернута как часть  </w:t>
      </w:r>
      <w:r w:rsidRPr="003B035A">
        <w:rPr>
          <w:rStyle w:val="HTML0"/>
          <w:rFonts w:ascii="Consolas" w:eastAsiaTheme="minorHAnsi" w:hAnsi="Consolas"/>
          <w:color w:val="E3E3E3"/>
          <w:highlight w:val="black"/>
        </w:rPr>
        <w:t>Microsoft.AspNetCore.Owin</w:t>
      </w:r>
      <w:r>
        <w:rPr>
          <w:rStyle w:val="HTML0"/>
          <w:rFonts w:ascii="Consolas" w:eastAsiaTheme="minorHAnsi" w:hAnsi="Consolas"/>
          <w:color w:val="E3E3E3"/>
        </w:rPr>
        <w:t xml:space="preserve"> </w:t>
      </w:r>
      <w:r>
        <w:rPr>
          <w:rFonts w:ascii="Segoe UI" w:hAnsi="Segoe UI" w:cs="Segoe UI"/>
          <w:color w:val="E3E3E3"/>
          <w:shd w:val="clear" w:color="auto" w:fill="171717"/>
        </w:rPr>
        <w:t>пакета.</w:t>
      </w:r>
    </w:p>
    <w:p w:rsidR="003B035A" w:rsidRDefault="003B035A" w:rsidP="00D03026">
      <w:pPr>
        <w:spacing w:after="160" w:line="259" w:lineRule="auto"/>
        <w:rPr>
          <w:rFonts w:ascii="Courier New" w:hAnsi="Courier New" w:cs="Courier New"/>
          <w:sz w:val="24"/>
          <w:szCs w:val="24"/>
          <w:highlight w:val="yellow"/>
        </w:rPr>
      </w:pPr>
      <w:r w:rsidRPr="003B035A">
        <w:rPr>
          <w:rFonts w:ascii="Courier New" w:hAnsi="Courier New" w:cs="Courier New"/>
          <w:noProof/>
          <w:sz w:val="24"/>
          <w:szCs w:val="24"/>
        </w:rPr>
        <w:lastRenderedPageBreak/>
        <w:drawing>
          <wp:inline distT="0" distB="0" distL="0" distR="0" wp14:anchorId="45F8FD5B" wp14:editId="17596F8C">
            <wp:extent cx="5762625" cy="5560519"/>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72559" cy="5570105"/>
                    </a:xfrm>
                    <a:prstGeom prst="rect">
                      <a:avLst/>
                    </a:prstGeom>
                  </pic:spPr>
                </pic:pic>
              </a:graphicData>
            </a:graphic>
          </wp:inline>
        </w:drawing>
      </w:r>
    </w:p>
    <w:p w:rsidR="00955BB6" w:rsidRPr="0097516A" w:rsidRDefault="003B035A" w:rsidP="00D03026">
      <w:pPr>
        <w:spacing w:after="160" w:line="259" w:lineRule="auto"/>
        <w:rPr>
          <w:rFonts w:ascii="Times New Roman" w:hAnsi="Times New Roman" w:cs="Times New Roman"/>
          <w:sz w:val="28"/>
          <w:szCs w:val="28"/>
          <w:shd w:val="clear" w:color="auto" w:fill="FFFFFF"/>
        </w:rPr>
      </w:pPr>
      <w:r w:rsidRPr="003B035A">
        <w:rPr>
          <w:rFonts w:ascii="Times New Roman" w:hAnsi="Times New Roman" w:cs="Times New Roman"/>
          <w:sz w:val="28"/>
          <w:szCs w:val="28"/>
          <w:shd w:val="clear" w:color="auto" w:fill="FFFFFF"/>
        </w:rPr>
        <w:t>Используя OWIN, мы вольны подключать только те компоненты, которые нам нужны прямо здесь и сейчас, будь то модуль авторизации, тот же SignalR, статические страницы и т.п. И в отличие от IIS, например, наш сервер не будет перегружен ненужным функционалом, а значит будет производительнее.</w:t>
      </w:r>
      <w:r w:rsidRPr="003B035A">
        <w:rPr>
          <w:rFonts w:ascii="Times New Roman" w:hAnsi="Times New Roman" w:cs="Times New Roman"/>
          <w:sz w:val="28"/>
          <w:szCs w:val="28"/>
        </w:rPr>
        <w:br/>
      </w:r>
      <w:r w:rsidRPr="003B035A">
        <w:rPr>
          <w:rFonts w:ascii="Times New Roman" w:hAnsi="Times New Roman" w:cs="Times New Roman"/>
          <w:sz w:val="28"/>
          <w:szCs w:val="28"/>
        </w:rPr>
        <w:br/>
      </w:r>
      <w:r w:rsidRPr="000B2099">
        <w:rPr>
          <w:rFonts w:ascii="Times New Roman" w:hAnsi="Times New Roman" w:cs="Times New Roman"/>
          <w:shd w:val="clear" w:color="auto" w:fill="FFFFFF"/>
        </w:rPr>
        <w:t>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параметрами запросов — OwinHelpers.</w:t>
      </w:r>
    </w:p>
    <w:p w:rsidR="00955BB6" w:rsidRPr="00955BB6" w:rsidRDefault="00955BB6" w:rsidP="00955BB6">
      <w:pPr>
        <w:spacing w:line="240" w:lineRule="auto"/>
        <w:rPr>
          <w:rFonts w:ascii="Times New Roman" w:eastAsia="Times New Roman" w:hAnsi="Times New Roman" w:cs="Times New Roman"/>
          <w:sz w:val="28"/>
          <w:szCs w:val="28"/>
          <w:lang w:eastAsia="ru-RU"/>
        </w:rPr>
      </w:pPr>
      <w:r w:rsidRPr="00955BB6">
        <w:rPr>
          <w:rFonts w:ascii="Times New Roman" w:eastAsia="Times New Roman" w:hAnsi="Times New Roman" w:cs="Times New Roman"/>
          <w:b/>
          <w:bCs/>
          <w:color w:val="222222"/>
          <w:sz w:val="28"/>
          <w:szCs w:val="28"/>
          <w:shd w:val="clear" w:color="auto" w:fill="FFFFFF"/>
          <w:lang w:eastAsia="ru-RU"/>
        </w:rPr>
        <w:t>Шаг 1: Создаем консольное приложение на C#</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Разумеется, это можно сделать и на другом языке для платформы .NET. Даже на VB.</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2: Импортируем Nancy</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lastRenderedPageBreak/>
        <w:t>Nancy предоставляется в виде пакетов Nuget, так что рекомендую воспользоваться менеджером пакетов Visual Studio – самым удобным инструментом для импорта двоичных файлов в проект и ссылки на них. В данном случае нам понадобится пакет </w:t>
      </w:r>
      <w:r w:rsidRPr="0097516A">
        <w:rPr>
          <w:rFonts w:ascii="Times New Roman" w:eastAsia="Times New Roman" w:hAnsi="Times New Roman" w:cs="Times New Roman"/>
          <w:color w:val="222222"/>
          <w:sz w:val="28"/>
          <w:szCs w:val="28"/>
          <w:shd w:val="clear" w:color="auto" w:fill="FFFFFF"/>
          <w:lang w:eastAsia="ru-RU"/>
        </w:rPr>
        <w:t>Nancy.Hosting.Self</w:t>
      </w:r>
      <w:r w:rsidRPr="00955BB6">
        <w:rPr>
          <w:rFonts w:ascii="Times New Roman" w:eastAsia="Times New Roman" w:hAnsi="Times New Roman" w:cs="Times New Roman"/>
          <w:color w:val="222222"/>
          <w:sz w:val="28"/>
          <w:szCs w:val="28"/>
          <w:shd w:val="clear" w:color="auto" w:fill="FFFFFF"/>
          <w:lang w:eastAsia="ru-RU"/>
        </w:rPr>
        <w:t>, зависящий от основного пакета Nancy.</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3: Создаем хост Nancy</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В методе </w:t>
      </w:r>
      <w:r w:rsidRPr="0097516A">
        <w:rPr>
          <w:rFonts w:ascii="Times New Roman" w:eastAsia="Times New Roman" w:hAnsi="Times New Roman" w:cs="Times New Roman"/>
          <w:color w:val="222222"/>
          <w:sz w:val="28"/>
          <w:szCs w:val="28"/>
          <w:shd w:val="clear" w:color="auto" w:fill="FFFFFF"/>
          <w:lang w:eastAsia="ru-RU"/>
        </w:rPr>
        <w:t>Main</w:t>
      </w:r>
      <w:r w:rsidRPr="00955BB6">
        <w:rPr>
          <w:rFonts w:ascii="Times New Roman" w:eastAsia="Times New Roman" w:hAnsi="Times New Roman" w:cs="Times New Roman"/>
          <w:color w:val="222222"/>
          <w:sz w:val="28"/>
          <w:szCs w:val="28"/>
          <w:shd w:val="clear" w:color="auto" w:fill="FFFFFF"/>
          <w:lang w:eastAsia="ru-RU"/>
        </w:rPr>
        <w:t> (или эквивалентной входной точке программы) напишите:</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using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var</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host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NancyHost(</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Uri(</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"http://localhost:1234"</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Console.ReadKey();</w:t>
      </w:r>
    </w:p>
    <w:p w:rsidR="00955BB6" w:rsidRPr="00955BB6"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222222"/>
          <w:sz w:val="28"/>
          <w:szCs w:val="28"/>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55BB6" w:rsidRDefault="00955BB6" w:rsidP="00955BB6">
      <w:pPr>
        <w:spacing w:line="240" w:lineRule="auto"/>
        <w:rPr>
          <w:rFonts w:ascii="Times New Roman" w:eastAsia="Times New Roman" w:hAnsi="Times New Roman" w:cs="Times New Roman"/>
          <w:sz w:val="28"/>
          <w:szCs w:val="28"/>
          <w:lang w:eastAsia="ru-RU"/>
        </w:rPr>
      </w:pP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Вы уже создали консольное приложение, которое слушает HTTP на порте 1234. На самом деле, нам нравится так делать, это простая реализация обратных прокси, передающих внешние HTTP-запросы управляемому процессу. Однако, Nancy поддерживает и OWIN, традиционный IIS-хостинг.</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4: Создаем маршрут к ресурсу</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Создаем наш первый маршрут, наследуя класс </w:t>
      </w:r>
      <w:r w:rsidRPr="0097516A">
        <w:rPr>
          <w:rFonts w:ascii="Times New Roman" w:eastAsia="Times New Roman" w:hAnsi="Times New Roman" w:cs="Times New Roman"/>
          <w:color w:val="222222"/>
          <w:sz w:val="28"/>
          <w:szCs w:val="28"/>
          <w:shd w:val="clear" w:color="auto" w:fill="FFFFFF"/>
          <w:lang w:eastAsia="ru-RU"/>
        </w:rPr>
        <w:t>Module</w:t>
      </w:r>
      <w:r w:rsidRPr="00955BB6">
        <w:rPr>
          <w:rFonts w:ascii="Times New Roman" w:eastAsia="Times New Roman" w:hAnsi="Times New Roman" w:cs="Times New Roman"/>
          <w:color w:val="222222"/>
          <w:sz w:val="28"/>
          <w:szCs w:val="28"/>
          <w:shd w:val="clear" w:color="auto" w:fill="FFFFFF"/>
          <w:lang w:eastAsia="ru-RU"/>
        </w:rPr>
        <w:t> из Nancy. Напишите вот это в файле с новым проектом:</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A626A4"/>
          <w:sz w:val="28"/>
          <w:szCs w:val="28"/>
          <w:bdr w:val="single" w:sz="6" w:space="13" w:color="E5E8EC" w:frame="1"/>
          <w:shd w:val="clear" w:color="auto" w:fill="FBFDFF"/>
          <w:lang w:eastAsia="ru-RU"/>
        </w:rPr>
        <w:t>class</w:t>
      </w: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r w:rsidRPr="0097516A">
        <w:rPr>
          <w:rFonts w:ascii="Times New Roman" w:eastAsia="Times New Roman" w:hAnsi="Times New Roman" w:cs="Times New Roman"/>
          <w:color w:val="4078F2"/>
          <w:sz w:val="28"/>
          <w:szCs w:val="28"/>
          <w:bdr w:val="single" w:sz="6" w:space="13" w:color="E5E8EC" w:frame="1"/>
          <w:shd w:val="clear" w:color="auto" w:fill="FBFDFF"/>
          <w:lang w:eastAsia="ru-RU"/>
        </w:rPr>
        <w:t>Dinosaur</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string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Name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int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HeightInFeet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string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Status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lastRenderedPageBreak/>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class</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4078F2"/>
          <w:sz w:val="28"/>
          <w:szCs w:val="28"/>
          <w:bdr w:val="single" w:sz="6" w:space="13" w:color="E5E8EC" w:frame="1"/>
          <w:shd w:val="clear" w:color="auto" w:fill="FBFDFF"/>
          <w:lang w:val="en-US" w:eastAsia="ru-RU"/>
        </w:rPr>
        <w:t>DinosaurModule</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r w:rsidRPr="0097516A">
        <w:rPr>
          <w:rFonts w:ascii="Times New Roman" w:eastAsia="Times New Roman" w:hAnsi="Times New Roman" w:cs="Times New Roman"/>
          <w:color w:val="4078F2"/>
          <w:sz w:val="28"/>
          <w:szCs w:val="28"/>
          <w:bdr w:val="single" w:sz="6" w:space="13" w:color="E5E8EC" w:frame="1"/>
          <w:shd w:val="clear" w:color="auto" w:fill="FBFDFF"/>
          <w:lang w:val="en-US" w:eastAsia="ru-RU"/>
        </w:rPr>
        <w:t>NancyModule</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private</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static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Dinosaur dinosaur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Dinosaur()</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Name = </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"Kierkegaard"</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HeightInFeet = </w:t>
      </w:r>
      <w:r w:rsidRPr="0097516A">
        <w:rPr>
          <w:rFonts w:ascii="Times New Roman" w:eastAsia="Times New Roman" w:hAnsi="Times New Roman" w:cs="Times New Roman"/>
          <w:color w:val="986801"/>
          <w:sz w:val="28"/>
          <w:szCs w:val="28"/>
          <w:bdr w:val="single" w:sz="6" w:space="13" w:color="E5E8EC" w:frame="1"/>
          <w:shd w:val="clear" w:color="auto" w:fill="FBFDFF"/>
          <w:lang w:val="en-US" w:eastAsia="ru-RU"/>
        </w:rPr>
        <w:t>0</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Status = </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"Deflated"</w:t>
      </w:r>
    </w:p>
    <w:p w:rsidR="00955BB6" w:rsidRPr="003B67D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3B67D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
    <w:p w:rsidR="00955BB6" w:rsidRPr="003B67D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3B67DE">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proofErr w:type="gramStart"/>
      <w:r w:rsidRPr="003B67DE">
        <w:rPr>
          <w:rFonts w:ascii="Times New Roman" w:eastAsia="Times New Roman" w:hAnsi="Times New Roman" w:cs="Times New Roman"/>
          <w:color w:val="4078F2"/>
          <w:sz w:val="28"/>
          <w:szCs w:val="28"/>
          <w:bdr w:val="single" w:sz="6" w:space="13" w:color="E5E8EC" w:frame="1"/>
          <w:shd w:val="clear" w:color="auto" w:fill="FBFDFF"/>
          <w:lang w:val="en-US" w:eastAsia="ru-RU"/>
        </w:rPr>
        <w:t>DinosaurModule</w:t>
      </w:r>
      <w:proofErr w:type="spellEnd"/>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w:t>
      </w:r>
      <w:proofErr w:type="gramEnd"/>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rsidR="00955BB6" w:rsidRPr="003B67D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
    <w:p w:rsidR="00955BB6" w:rsidRPr="003B67DE"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Get[</w:t>
      </w:r>
      <w:r w:rsidRPr="003B67DE">
        <w:rPr>
          <w:rFonts w:ascii="Times New Roman" w:eastAsia="Times New Roman" w:hAnsi="Times New Roman" w:cs="Times New Roman"/>
          <w:color w:val="50A14F"/>
          <w:sz w:val="28"/>
          <w:szCs w:val="28"/>
          <w:bdr w:val="single" w:sz="6" w:space="13" w:color="E5E8EC" w:frame="1"/>
          <w:shd w:val="clear" w:color="auto" w:fill="FBFDFF"/>
          <w:lang w:val="en-US" w:eastAsia="ru-RU"/>
        </w:rPr>
        <w:t>"/dinosaur"</w:t>
      </w: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 = parameters =&gt; dinosaur;</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3B67DE">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rsidR="00955BB6" w:rsidRPr="0097516A" w:rsidRDefault="00955BB6" w:rsidP="00955BB6">
      <w:pPr>
        <w:spacing w:after="160" w:line="259" w:lineRule="auto"/>
        <w:rPr>
          <w:rFonts w:ascii="Times New Roman" w:eastAsia="Times New Roman" w:hAnsi="Times New Roman" w:cs="Times New Roman"/>
          <w:color w:val="222222"/>
          <w:sz w:val="28"/>
          <w:szCs w:val="28"/>
          <w:shd w:val="clear" w:color="auto" w:fill="FFFFFF"/>
          <w:lang w:eastAsia="ru-RU"/>
        </w:rPr>
      </w:pPr>
      <w:r w:rsidRPr="0097516A">
        <w:rPr>
          <w:rFonts w:ascii="Times New Roman" w:eastAsia="Times New Roman" w:hAnsi="Times New Roman" w:cs="Times New Roman"/>
          <w:color w:val="222222"/>
          <w:sz w:val="28"/>
          <w:szCs w:val="28"/>
          <w:lang w:eastAsia="ru-RU"/>
        </w:rPr>
        <w:br/>
      </w:r>
      <w:r w:rsidRPr="0097516A">
        <w:rPr>
          <w:rFonts w:ascii="Times New Roman" w:eastAsia="Times New Roman" w:hAnsi="Times New Roman" w:cs="Times New Roman"/>
          <w:color w:val="222222"/>
          <w:sz w:val="28"/>
          <w:szCs w:val="28"/>
          <w:shd w:val="clear" w:color="auto" w:fill="FFFFFF"/>
          <w:lang w:eastAsia="ru-RU"/>
        </w:rPr>
        <w:t>При запуске хоста Nancy просматривает вашу сборку и ищет в ней классы, наследующие NancyModule. Они будут инстанцироваться всякий раз при поступлении запроса, обеспечивать маршрутизацию и действия. В данном случае мы создаем простой маршрут GET в конструкторе модуля и пользуемся лямбда-выражением, при помощи которого возвращаем определенный нами объект модели. Если вызвать </w:t>
      </w:r>
      <w:hyperlink r:id="rId81" w:history="1">
        <w:r w:rsidRPr="0097516A">
          <w:rPr>
            <w:rFonts w:ascii="Times New Roman" w:eastAsia="Times New Roman" w:hAnsi="Times New Roman" w:cs="Times New Roman"/>
            <w:color w:val="992298"/>
            <w:sz w:val="28"/>
            <w:szCs w:val="28"/>
            <w:u w:val="single"/>
            <w:shd w:val="clear" w:color="auto" w:fill="FFFFFF"/>
            <w:lang w:eastAsia="ru-RU"/>
          </w:rPr>
          <w:t>localhost</w:t>
        </w:r>
      </w:hyperlink>
      <w:r w:rsidRPr="0097516A">
        <w:rPr>
          <w:rFonts w:ascii="Times New Roman" w:eastAsia="Times New Roman" w:hAnsi="Times New Roman" w:cs="Times New Roman"/>
          <w:color w:val="222222"/>
          <w:sz w:val="28"/>
          <w:szCs w:val="28"/>
          <w:shd w:val="clear" w:color="auto" w:fill="FFFFFF"/>
          <w:lang w:eastAsia="ru-RU"/>
        </w:rPr>
        <w:t xml:space="preserve">:1234/dinosaur без заголовка с типом содержимого, то модель динозавра придет нам в формате JSON. </w:t>
      </w:r>
    </w:p>
    <w:p w:rsidR="000765C0" w:rsidRPr="003B035A" w:rsidRDefault="00955BB6" w:rsidP="00955BB6">
      <w:pPr>
        <w:spacing w:after="160" w:line="259" w:lineRule="auto"/>
        <w:rPr>
          <w:rFonts w:ascii="Times New Roman" w:hAnsi="Times New Roman" w:cs="Times New Roman"/>
          <w:sz w:val="28"/>
          <w:szCs w:val="28"/>
          <w:highlight w:val="yellow"/>
        </w:rPr>
      </w:pPr>
      <w:r w:rsidRPr="0097516A">
        <w:rPr>
          <w:rFonts w:ascii="Times New Roman" w:hAnsi="Times New Roman" w:cs="Times New Roman"/>
          <w:color w:val="212121"/>
          <w:sz w:val="28"/>
          <w:szCs w:val="28"/>
          <w:shd w:val="clear" w:color="auto" w:fill="FFFFFF"/>
        </w:rPr>
        <w:lastRenderedPageBreak/>
        <w:t>Nancy определенно создан для разработчиков MVC и может разрабатывать чрезвычайно быстрые веб-приложения. Nancy - это легкий фреймворк или микро-веб-фреймворк для создания сервисов на основе HTTP в .Net (также Mono). Здесь службы на основе HTTP означают, что эта структура может обрабатывать все стандартные методы HTTP, такие как GET, POST, PUT, DELETE, HEAD и т.д ... Все в Нэнси - это "HOST". Хост выступает в качестве платформы или адаптера для среды размещения и позволяет Nancy работать на существующих технологиях, таких как ASP.NET, WCF и т. Д.</w:t>
      </w:r>
      <w:r w:rsidR="000765C0" w:rsidRPr="003B035A">
        <w:rPr>
          <w:rFonts w:ascii="Times New Roman" w:hAnsi="Times New Roman" w:cs="Times New Roman"/>
          <w:sz w:val="28"/>
          <w:szCs w:val="28"/>
          <w:highlight w:val="yellow"/>
        </w:rPr>
        <w:br w:type="page"/>
      </w:r>
    </w:p>
    <w:p w:rsidR="00276F8E" w:rsidRPr="00FF44A9" w:rsidRDefault="00276F8E" w:rsidP="00276F8E">
      <w:pPr>
        <w:pStyle w:val="a3"/>
        <w:numPr>
          <w:ilvl w:val="0"/>
          <w:numId w:val="1"/>
        </w:numPr>
        <w:jc w:val="both"/>
        <w:rPr>
          <w:rFonts w:ascii="Courier New" w:hAnsi="Courier New" w:cs="Courier New"/>
          <w:b/>
          <w:sz w:val="24"/>
          <w:szCs w:val="24"/>
          <w:highlight w:val="red"/>
        </w:rPr>
      </w:pPr>
      <w:r w:rsidRPr="00FF44A9">
        <w:rPr>
          <w:rFonts w:ascii="Courier New" w:hAnsi="Courier New" w:cs="Courier New"/>
          <w:b/>
          <w:sz w:val="24"/>
          <w:szCs w:val="24"/>
          <w:highlight w:val="red"/>
          <w:lang w:val="en-US"/>
        </w:rPr>
        <w:lastRenderedPageBreak/>
        <w:t>Event</w:t>
      </w:r>
      <w:r w:rsidRPr="00FF44A9">
        <w:rPr>
          <w:rFonts w:ascii="Courier New" w:hAnsi="Courier New" w:cs="Courier New"/>
          <w:b/>
          <w:sz w:val="24"/>
          <w:szCs w:val="24"/>
          <w:highlight w:val="red"/>
        </w:rPr>
        <w:t xml:space="preserve"> </w:t>
      </w:r>
      <w:r w:rsidRPr="00FF44A9">
        <w:rPr>
          <w:rFonts w:ascii="Courier New" w:hAnsi="Courier New" w:cs="Courier New"/>
          <w:b/>
          <w:sz w:val="24"/>
          <w:szCs w:val="24"/>
          <w:highlight w:val="red"/>
          <w:lang w:val="en-US"/>
        </w:rPr>
        <w:t>Storing</w:t>
      </w:r>
      <w:r w:rsidRPr="00FF44A9">
        <w:rPr>
          <w:rFonts w:ascii="Courier New" w:hAnsi="Courier New" w:cs="Courier New"/>
          <w:b/>
          <w:sz w:val="24"/>
          <w:szCs w:val="24"/>
          <w:highlight w:val="red"/>
        </w:rPr>
        <w:t xml:space="preserve">: </w:t>
      </w:r>
      <w:r w:rsidRPr="00FF44A9">
        <w:rPr>
          <w:rFonts w:ascii="Courier New" w:hAnsi="Courier New" w:cs="Courier New"/>
          <w:sz w:val="24"/>
          <w:szCs w:val="24"/>
          <w:highlight w:val="red"/>
        </w:rPr>
        <w:t xml:space="preserve">назначение, принципы применения, примеры реализации. </w:t>
      </w:r>
      <w:r w:rsidRPr="00FF44A9">
        <w:rPr>
          <w:rFonts w:ascii="Courier New" w:hAnsi="Courier New" w:cs="Courier New"/>
          <w:b/>
          <w:sz w:val="24"/>
          <w:szCs w:val="24"/>
          <w:highlight w:val="red"/>
        </w:rPr>
        <w:t xml:space="preserve"> </w:t>
      </w:r>
    </w:p>
    <w:p w:rsidR="00276F8E" w:rsidRDefault="00276F8E" w:rsidP="00276F8E">
      <w:pPr>
        <w:jc w:val="both"/>
        <w:rPr>
          <w:rFonts w:ascii="Courier New" w:hAnsi="Courier New" w:cs="Courier New"/>
          <w:b/>
          <w:sz w:val="24"/>
          <w:szCs w:val="24"/>
          <w:highlight w:val="yellow"/>
        </w:rPr>
      </w:pP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FF"/>
          <w:sz w:val="28"/>
          <w:szCs w:val="28"/>
          <w:lang w:eastAsia="ru-RU"/>
        </w:rPr>
        <w:t>Event Storing рассказать что это такое, развитие подхода разделения ответственности, есть сервисы которые предназначены для выполнения изменений в бд , обычно используются event store, которые сохраняют не данные, а события которые возникают на стороне клиента и эти события сохраняются в специальных базах данных event storing, обычно это очень скоростные базы данных которые быстро позволяют перекачать эти данные в обычную бд, откуда эти данные используются на чтение</w:t>
      </w:r>
    </w:p>
    <w:p w:rsidR="000518BA" w:rsidRPr="000518BA" w:rsidRDefault="000518BA" w:rsidP="000518BA">
      <w:pPr>
        <w:spacing w:line="240" w:lineRule="auto"/>
        <w:rPr>
          <w:rFonts w:ascii="Times New Roman" w:eastAsia="Times New Roman" w:hAnsi="Times New Roman" w:cs="Times New Roman"/>
          <w:sz w:val="28"/>
          <w:szCs w:val="28"/>
          <w:lang w:eastAsia="ru-RU"/>
        </w:rPr>
      </w:pP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Когда мы используем бд в обыкновенном режиме у нас база данных как правило это некоторый слепок того состояния системы в котором она находится, вносим изменения в бд и она отражает в каждый момент времени данные о какой-то системе (слепок).</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Выделяют такой подход Event Storing (он не новый) - заключается в том, что мы регистрируем не данные, а события, есть какая-то система и мы регистрируем не результат какой-то операции а какое-то событие</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Условно говоря если девушка выходит замуж и меняет фамилию мы заходим в систему, находим этого человека и меняем ему фамилию. Если мы говорим о EventStoring, то в этом случае записывается информация что с такого времени такая информация была изменена на такую. Сохраняем событие, что мы изменяем бд, регистрируем не само изменение а событие. БД которые ориентированы на регистрацию событий изменения бд называются Event Storing DB, бд для хранения событий. Каждое изменение в приложение данных генерирует событие а база данных регистрирует его, после того как событие зарегистрировано, возникает репликация, которая вносит изменение в бд, которая отражает текущее состояние бд. </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extent cx="5734050" cy="3352800"/>
            <wp:effectExtent l="0" t="0" r="0" b="0"/>
            <wp:docPr id="15" name="Рисунок 15" descr="https://lh3.googleusercontent.com/Uwd_Bcbu7o7tIBPPr_HhbKD4m_cHz1KbzRSTxQ3K75rD5O7ckjdRF7siFiSXaSLkpDRDBny1NHQ4FKfDBq2_RrTretD7nnDIkoOCzUDfQqdqLBu2HuyR-CXbsqGeP4CGqg_6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wd_Bcbu7o7tIBPPr_HhbKD4m_cHz1KbzRSTxQ3K75rD5O7ckjdRF7siFiSXaSLkpDRDBny1NHQ4FKfDBq2_RrTretD7nnDIkoOCzUDfQqdqLBu2HuyR-CXbsqGeP4CGqg_60ANO"/>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2 базы данных, одно отражает текущее состояние системы, а другое регистрирует события изменения бд.</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Рекомендуют NoSql бд только для чтения, а справа специальные бд, для хранения событий.</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Есть такие базы данных</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Событие представляет собой запись у которого есть имя, дата, информация об этом событии, такие записи организуются в виде очередей, есть всякие аналоги и прибамбасы, проекции (view - позволяет вычислять промежуточные результаты в самой бд для событий) </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Можно написать триггеры - event hadlers, можно их там обрабатывать.</w:t>
      </w:r>
    </w:p>
    <w:p w:rsidR="000518BA" w:rsidRPr="000518BA" w:rsidRDefault="000518BA" w:rsidP="000518BA">
      <w:pPr>
        <w:spacing w:line="240" w:lineRule="auto"/>
        <w:rPr>
          <w:rFonts w:ascii="Times New Roman" w:eastAsia="Times New Roman" w:hAnsi="Times New Roman" w:cs="Times New Roman"/>
          <w:sz w:val="28"/>
          <w:szCs w:val="28"/>
          <w:lang w:eastAsia="ru-RU"/>
        </w:rPr>
      </w:pP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Что в подходе хорошего: </w:t>
      </w:r>
    </w:p>
    <w:p w:rsidR="000518BA" w:rsidRPr="000518BA" w:rsidRDefault="000518BA" w:rsidP="000518BA">
      <w:pPr>
        <w:numPr>
          <w:ilvl w:val="0"/>
          <w:numId w:val="42"/>
        </w:numPr>
        <w:spacing w:before="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храним историю событий системы</w:t>
      </w:r>
    </w:p>
    <w:p w:rsidR="000518BA" w:rsidRPr="000518BA" w:rsidRDefault="000518BA" w:rsidP="000518BA">
      <w:pPr>
        <w:numPr>
          <w:ilvl w:val="0"/>
          <w:numId w:val="42"/>
        </w:numPr>
        <w:spacing w:after="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Есть такие бд, в котором мы можем сделать select и указать время состояния. (Временные бд)</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Минусы:</w:t>
      </w:r>
    </w:p>
    <w:p w:rsidR="000518BA" w:rsidRPr="000518BA" w:rsidRDefault="000518BA" w:rsidP="000518BA">
      <w:pPr>
        <w:numPr>
          <w:ilvl w:val="0"/>
          <w:numId w:val="43"/>
        </w:numPr>
        <w:spacing w:before="240" w:after="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большие ресурсы требуются</w:t>
      </w:r>
    </w:p>
    <w:p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Есть база данных Event Store - есть для кора, через нугет мы её устанавливаем и запускаем, можно скачать и интерфейс для работы с бд, можем использовать интерфейс для создания событий, обработки событий, настройки обработчиков.</w:t>
      </w:r>
    </w:p>
    <w:p w:rsidR="00276F8E" w:rsidRDefault="00276F8E" w:rsidP="00276F8E">
      <w:pPr>
        <w:jc w:val="both"/>
        <w:rPr>
          <w:rFonts w:ascii="Courier New" w:hAnsi="Courier New" w:cs="Courier New"/>
          <w:b/>
          <w:sz w:val="24"/>
          <w:szCs w:val="24"/>
          <w:highlight w:val="yellow"/>
        </w:rPr>
      </w:pPr>
    </w:p>
    <w:p w:rsidR="00276F8E" w:rsidRPr="00276F8E" w:rsidRDefault="00276F8E" w:rsidP="00276F8E">
      <w:pPr>
        <w:jc w:val="both"/>
        <w:rPr>
          <w:rFonts w:ascii="Courier New" w:hAnsi="Courier New" w:cs="Courier New"/>
          <w:b/>
          <w:sz w:val="24"/>
          <w:szCs w:val="24"/>
          <w:highlight w:val="yellow"/>
        </w:rPr>
      </w:pPr>
    </w:p>
    <w:p w:rsidR="00E448F9" w:rsidRDefault="00E448F9">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76F8E" w:rsidRPr="00D367A0" w:rsidRDefault="00276F8E" w:rsidP="00276F8E">
      <w:pPr>
        <w:pStyle w:val="a3"/>
        <w:numPr>
          <w:ilvl w:val="0"/>
          <w:numId w:val="1"/>
        </w:numPr>
        <w:jc w:val="both"/>
        <w:rPr>
          <w:rFonts w:ascii="Courier New" w:hAnsi="Courier New" w:cs="Courier New"/>
          <w:b/>
          <w:sz w:val="24"/>
          <w:szCs w:val="24"/>
          <w:highlight w:val="yellow"/>
        </w:rPr>
      </w:pPr>
      <w:r w:rsidRPr="00D367A0">
        <w:rPr>
          <w:rFonts w:ascii="Courier New" w:hAnsi="Courier New" w:cs="Courier New"/>
          <w:b/>
          <w:sz w:val="24"/>
          <w:szCs w:val="24"/>
          <w:highlight w:val="yellow"/>
        </w:rPr>
        <w:lastRenderedPageBreak/>
        <w:t xml:space="preserve">Микросервисы: </w:t>
      </w:r>
      <w:r w:rsidRPr="00D367A0">
        <w:rPr>
          <w:rFonts w:ascii="Courier New" w:hAnsi="Courier New" w:cs="Courier New"/>
          <w:sz w:val="24"/>
          <w:szCs w:val="24"/>
          <w:highlight w:val="yellow"/>
        </w:rPr>
        <w:t xml:space="preserve">микросервисная архитектура,  определение микросервиса, основные принципы разработки микросервиса, паттерны разработки,  </w:t>
      </w:r>
      <w:r w:rsidRPr="00D367A0">
        <w:rPr>
          <w:rFonts w:ascii="Courier New" w:hAnsi="Courier New" w:cs="Courier New"/>
          <w:sz w:val="24"/>
          <w:szCs w:val="24"/>
          <w:highlight w:val="yellow"/>
          <w:lang w:val="en-US"/>
        </w:rPr>
        <w:t>DevOps</w:t>
      </w:r>
      <w:r w:rsidRPr="00D367A0">
        <w:rPr>
          <w:rFonts w:ascii="Courier New" w:hAnsi="Courier New" w:cs="Courier New"/>
          <w:sz w:val="24"/>
          <w:szCs w:val="24"/>
          <w:highlight w:val="yellow"/>
        </w:rPr>
        <w:t xml:space="preserve"> для микросервисов. </w:t>
      </w:r>
    </w:p>
    <w:p w:rsidR="006B7148" w:rsidRDefault="006B7148" w:rsidP="00E448F9">
      <w:pPr>
        <w:widowControl w:val="0"/>
        <w:tabs>
          <w:tab w:val="left" w:pos="220"/>
          <w:tab w:val="left" w:pos="720"/>
        </w:tabs>
        <w:autoSpaceDE w:val="0"/>
        <w:autoSpaceDN w:val="0"/>
        <w:adjustRightInd w:val="0"/>
        <w:ind w:firstLine="709"/>
        <w:jc w:val="both"/>
        <w:rPr>
          <w:rFonts w:ascii="Times" w:hAnsi="Times" w:cs="Times"/>
          <w:b/>
          <w:bCs/>
          <w:kern w:val="1"/>
          <w:sz w:val="28"/>
          <w:szCs w:val="28"/>
        </w:rPr>
      </w:pP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один из подходов к разработке SOA-приложений, основной принцип – сервисы должны быть легкими. Легкий сервис – сервис, который может быть переписан за 2 недели</w:t>
      </w:r>
      <w:r w:rsidR="0052029E">
        <w:rPr>
          <w:rFonts w:ascii="Times" w:hAnsi="Times" w:cs="Times"/>
          <w:kern w:val="1"/>
          <w:sz w:val="28"/>
          <w:szCs w:val="28"/>
        </w:rPr>
        <w:t>.</w:t>
      </w:r>
      <w:bookmarkStart w:id="0" w:name="_GoBack"/>
      <w:bookmarkEnd w:id="0"/>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отвечает за одну функциональную возможность</w:t>
      </w:r>
      <w:r>
        <w:rPr>
          <w:rFonts w:ascii="Times New Roman" w:hAnsi="Times New Roman" w:cs="Times New Roman"/>
          <w:sz w:val="28"/>
          <w:szCs w:val="28"/>
        </w:rPr>
        <w:t xml:space="preserve"> </w:t>
      </w:r>
      <w:r w:rsidRPr="006B7148">
        <w:rPr>
          <w:rFonts w:ascii="Times New Roman" w:hAnsi="Times New Roman" w:cs="Times New Roman"/>
          <w:sz w:val="28"/>
          <w:szCs w:val="28"/>
        </w:rPr>
        <w:t>(бизнес-возможность или техническая возможность);</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можно разворачивать по отдельности;</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состоит из одного или нескольких процессов (каждый микросервис работает в отдельных от других микросервисах процессах);</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имеет собственное хранилище данных;</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легко заменить;</w:t>
      </w:r>
    </w:p>
    <w:p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может просто поддерживаться</w:t>
      </w:r>
    </w:p>
    <w:p w:rsidR="006B7148" w:rsidRDefault="006B7148" w:rsidP="006B7148">
      <w:pPr>
        <w:jc w:val="both"/>
        <w:rPr>
          <w:rFonts w:ascii="Times New Roman" w:hAnsi="Times New Roman" w:cs="Times New Roman"/>
          <w:color w:val="222222"/>
          <w:sz w:val="28"/>
          <w:szCs w:val="28"/>
          <w:shd w:val="clear" w:color="auto" w:fill="FFFFFF"/>
        </w:rPr>
      </w:pPr>
    </w:p>
    <w:p w:rsidR="006B7148" w:rsidRPr="003B67DE" w:rsidRDefault="006B7148" w:rsidP="006B7148">
      <w:pPr>
        <w:jc w:val="both"/>
        <w:rPr>
          <w:rFonts w:ascii="Courier New" w:hAnsi="Courier New" w:cs="Courier New"/>
          <w:sz w:val="28"/>
          <w:szCs w:val="28"/>
        </w:rPr>
      </w:pPr>
      <w:r>
        <w:rPr>
          <w:rFonts w:ascii="Times New Roman" w:hAnsi="Times New Roman" w:cs="Times New Roman"/>
          <w:color w:val="222222"/>
          <w:sz w:val="28"/>
          <w:szCs w:val="28"/>
          <w:shd w:val="clear" w:color="auto" w:fill="FFFFFF"/>
        </w:rPr>
        <w:t>А</w:t>
      </w:r>
      <w:r w:rsidRPr="006B7148">
        <w:rPr>
          <w:rFonts w:ascii="Times New Roman" w:hAnsi="Times New Roman" w:cs="Times New Roman"/>
          <w:color w:val="222222"/>
          <w:sz w:val="28"/>
          <w:szCs w:val="28"/>
          <w:shd w:val="clear" w:color="auto" w:fill="FFFFFF"/>
        </w:rPr>
        <w:t>рхитектурный стиль микросервисов — это подход, при котором единое приложение строится как набор небольших сервисов, каждый из которых работает в собственном процессе и коммуницирует с остальными используя легковесные механизмы, как правило HTTP. Эти сервисы построены вокруг бизнес-потребностей и развертываются независимо с использованием полностью автоматизированной среды</w:t>
      </w:r>
      <w:r>
        <w:rPr>
          <w:rFonts w:ascii="Segoe UI" w:hAnsi="Segoe UI" w:cs="Segoe UI"/>
          <w:color w:val="222222"/>
          <w:shd w:val="clear" w:color="auto" w:fill="FFFFFF"/>
        </w:rPr>
        <w:t>. В дополнение к возможности независимого развертывания и масштабирования каждый сервис также получает четкую физическую границу, которая позволяет разным сервисам быть написанными на разных языках программирования. Они также могут разрабатываться разными командами.</w:t>
      </w:r>
    </w:p>
    <w:p w:rsidR="00D367A0" w:rsidRDefault="00E448F9" w:rsidP="006B7148">
      <w:pPr>
        <w:jc w:val="both"/>
        <w:rPr>
          <w:rFonts w:ascii="Times" w:hAnsi="Times" w:cs="Times"/>
          <w:kern w:val="1"/>
          <w:sz w:val="28"/>
          <w:szCs w:val="28"/>
        </w:rPr>
      </w:pPr>
      <w:proofErr w:type="spellStart"/>
      <w:r w:rsidRPr="006B7148">
        <w:rPr>
          <w:rFonts w:ascii="Times" w:hAnsi="Times" w:cs="Times"/>
          <w:b/>
          <w:bCs/>
          <w:kern w:val="1"/>
          <w:sz w:val="28"/>
          <w:szCs w:val="28"/>
        </w:rPr>
        <w:t>Микросервисы</w:t>
      </w:r>
      <w:proofErr w:type="spellEnd"/>
      <w:r w:rsidRPr="006B7148">
        <w:rPr>
          <w:rFonts w:ascii="Times" w:hAnsi="Times" w:cs="Times"/>
          <w:b/>
          <w:bCs/>
          <w:kern w:val="1"/>
          <w:sz w:val="28"/>
          <w:szCs w:val="28"/>
        </w:rPr>
        <w:t xml:space="preserve">: </w:t>
      </w:r>
      <w:r w:rsidRPr="006B7148">
        <w:rPr>
          <w:rFonts w:ascii="Times" w:hAnsi="Times" w:cs="Times"/>
          <w:kern w:val="1"/>
          <w:sz w:val="28"/>
          <w:szCs w:val="28"/>
        </w:rPr>
        <w:t xml:space="preserve">цель:  </w:t>
      </w:r>
    </w:p>
    <w:p w:rsidR="00D367A0" w:rsidRDefault="00E448F9" w:rsidP="006B7148">
      <w:pPr>
        <w:jc w:val="both"/>
        <w:rPr>
          <w:rFonts w:ascii="Times" w:hAnsi="Times" w:cs="Times"/>
          <w:kern w:val="1"/>
          <w:sz w:val="28"/>
          <w:szCs w:val="28"/>
        </w:rPr>
      </w:pPr>
      <w:r w:rsidRPr="006B7148">
        <w:rPr>
          <w:rFonts w:ascii="Times" w:hAnsi="Times" w:cs="Times"/>
          <w:kern w:val="1"/>
          <w:sz w:val="28"/>
          <w:szCs w:val="28"/>
        </w:rPr>
        <w:t xml:space="preserve">1) устойчивость к сбоям; </w:t>
      </w:r>
    </w:p>
    <w:p w:rsidR="00D367A0" w:rsidRDefault="00E448F9" w:rsidP="006B7148">
      <w:pPr>
        <w:jc w:val="both"/>
        <w:rPr>
          <w:rFonts w:ascii="Times" w:hAnsi="Times" w:cs="Times"/>
          <w:kern w:val="1"/>
          <w:sz w:val="28"/>
          <w:szCs w:val="28"/>
        </w:rPr>
      </w:pPr>
      <w:r w:rsidRPr="006B7148">
        <w:rPr>
          <w:rFonts w:ascii="Times" w:hAnsi="Times" w:cs="Times"/>
          <w:kern w:val="1"/>
          <w:sz w:val="28"/>
          <w:szCs w:val="28"/>
        </w:rPr>
        <w:t xml:space="preserve">2) облегчить понимание и поддержку кода; </w:t>
      </w:r>
    </w:p>
    <w:p w:rsidR="00E448F9" w:rsidRPr="006B7148" w:rsidRDefault="00E448F9" w:rsidP="006B7148">
      <w:pPr>
        <w:jc w:val="both"/>
        <w:rPr>
          <w:rFonts w:ascii="Courier New" w:hAnsi="Courier New" w:cs="Courier New"/>
          <w:sz w:val="28"/>
          <w:szCs w:val="28"/>
        </w:rPr>
      </w:pPr>
      <w:r w:rsidRPr="006B7148">
        <w:rPr>
          <w:rFonts w:ascii="Times" w:hAnsi="Times" w:cs="Times"/>
          <w:kern w:val="1"/>
          <w:sz w:val="28"/>
          <w:szCs w:val="28"/>
        </w:rPr>
        <w:t xml:space="preserve">3) усилить работу команды программистов.  </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 xml:space="preserve">микросервис – сервис, выполняющий одну элементарную функцию; основной принцип разбиения – изменение сервиса не затрагивает другие сервисы. </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 xml:space="preserve">микросервисная архитектура -  набор принципов, которым должны соответствовать сервисы. Задается или в форме правил или основывается на применении готовых фреймворков (например, Karyon, Dropwiard,…). </w:t>
      </w:r>
    </w:p>
    <w:p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sidR="006B7148">
        <w:rPr>
          <w:rFonts w:ascii="Times" w:hAnsi="Times" w:cs="Times"/>
          <w:kern w:val="1"/>
          <w:sz w:val="28"/>
          <w:szCs w:val="28"/>
        </w:rPr>
        <w:t>HTTP+HATEOAS, XML/JSON.</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 xml:space="preserve">правильное распределение функциональности на микросервисы в соответствием с </w:t>
      </w:r>
      <w:r>
        <w:rPr>
          <w:rFonts w:ascii="Times" w:hAnsi="Times" w:cs="Times"/>
          <w:b/>
          <w:bCs/>
          <w:i/>
          <w:iCs/>
          <w:kern w:val="1"/>
          <w:sz w:val="28"/>
          <w:szCs w:val="28"/>
        </w:rPr>
        <w:t>потребностями бизнеса</w:t>
      </w:r>
      <w:r>
        <w:rPr>
          <w:rFonts w:ascii="Times" w:hAnsi="Times" w:cs="Times"/>
          <w:kern w:val="1"/>
          <w:sz w:val="28"/>
          <w:szCs w:val="28"/>
        </w:rPr>
        <w:t xml:space="preserve">. Каждый микросервис включает в себя полный набор технологий, но обеспечивает одну технологию. Организация разрабатывающая приложения с микросервисной архитектурой </w:t>
      </w:r>
      <w:r>
        <w:rPr>
          <w:rFonts w:ascii="Times" w:hAnsi="Times" w:cs="Times"/>
          <w:kern w:val="1"/>
          <w:sz w:val="28"/>
          <w:szCs w:val="28"/>
        </w:rPr>
        <w:lastRenderedPageBreak/>
        <w:t xml:space="preserve">должны иметь </w:t>
      </w:r>
      <w:r>
        <w:rPr>
          <w:rFonts w:ascii="Times" w:hAnsi="Times" w:cs="Times"/>
          <w:b/>
          <w:bCs/>
          <w:i/>
          <w:iCs/>
          <w:kern w:val="1"/>
          <w:sz w:val="28"/>
          <w:szCs w:val="28"/>
        </w:rPr>
        <w:t>кросс-функциональные</w:t>
      </w:r>
      <w:r>
        <w:rPr>
          <w:rFonts w:ascii="Times" w:hAnsi="Times" w:cs="Times"/>
          <w:kern w:val="1"/>
          <w:sz w:val="28"/>
          <w:szCs w:val="28"/>
        </w:rPr>
        <w:t xml:space="preserve"> команды.</w:t>
      </w:r>
    </w:p>
    <w:p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 xml:space="preserve">распределенные процессы, монолит - несколько модулей в одном процессе; </w:t>
      </w:r>
      <w:r w:rsidRPr="00B20226">
        <w:rPr>
          <w:rFonts w:ascii="Times" w:hAnsi="Times" w:cs="Times"/>
          <w:kern w:val="1"/>
          <w:sz w:val="28"/>
          <w:szCs w:val="28"/>
          <w:highlight w:val="yellow"/>
        </w:rPr>
        <w:t>микросервисы – каждый модуль в отдельном удаленном процессе.</w:t>
      </w:r>
      <w:r>
        <w:rPr>
          <w:rFonts w:ascii="Times" w:hAnsi="Times" w:cs="Times"/>
          <w:kern w:val="1"/>
          <w:sz w:val="28"/>
          <w:szCs w:val="28"/>
        </w:rPr>
        <w:t xml:space="preserve"> </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применение микросервисной архитектуры, как правило, приводит к необходимости поддержки системы разработчиками (правило «вы разработали, вам и поддерживать», Amazon),</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 xml:space="preserve">тенденция, передача разработчикам – поддержку микросервисов (Amazon, Netflix).  </w:t>
      </w:r>
    </w:p>
    <w:p w:rsidR="00E448F9" w:rsidRPr="00D27B62"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lang w:val="en-US"/>
        </w:rPr>
      </w:pPr>
      <w:r>
        <w:rPr>
          <w:rFonts w:ascii="Times" w:hAnsi="Times" w:cs="Times"/>
          <w:b/>
          <w:bCs/>
          <w:kern w:val="1"/>
          <w:sz w:val="28"/>
          <w:szCs w:val="28"/>
        </w:rPr>
        <w:t>Микросервисы</w:t>
      </w:r>
      <w:r w:rsidRPr="00D27B62">
        <w:rPr>
          <w:rFonts w:ascii="Times" w:hAnsi="Times" w:cs="Times"/>
          <w:b/>
          <w:bCs/>
          <w:kern w:val="1"/>
          <w:sz w:val="28"/>
          <w:szCs w:val="28"/>
          <w:lang w:val="en-US"/>
        </w:rPr>
        <w:t xml:space="preserve">: </w:t>
      </w:r>
      <w:r>
        <w:rPr>
          <w:rFonts w:ascii="Times" w:hAnsi="Times" w:cs="Times"/>
          <w:kern w:val="1"/>
          <w:sz w:val="28"/>
          <w:szCs w:val="28"/>
        </w:rPr>
        <w:t>популярные</w:t>
      </w:r>
      <w:r w:rsidRPr="00D27B62">
        <w:rPr>
          <w:rFonts w:ascii="Times" w:hAnsi="Times" w:cs="Times"/>
          <w:kern w:val="1"/>
          <w:sz w:val="28"/>
          <w:szCs w:val="28"/>
          <w:lang w:val="en-US"/>
        </w:rPr>
        <w:t xml:space="preserve"> </w:t>
      </w:r>
      <w:r>
        <w:rPr>
          <w:rFonts w:ascii="Times" w:hAnsi="Times" w:cs="Times"/>
          <w:kern w:val="1"/>
          <w:sz w:val="28"/>
          <w:szCs w:val="28"/>
        </w:rPr>
        <w:t>паттерны</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Tolerant Reader</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Consumer Driver</w:t>
      </w:r>
      <w:r w:rsidRPr="00D27B62">
        <w:rPr>
          <w:rFonts w:ascii="Times" w:hAnsi="Times" w:cs="Times"/>
          <w:kern w:val="1"/>
          <w:sz w:val="28"/>
          <w:szCs w:val="28"/>
          <w:lang w:val="en-US"/>
        </w:rPr>
        <w:t>.</w:t>
      </w:r>
    </w:p>
    <w:p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Микросервисы:  </w:t>
      </w:r>
      <w:r>
        <w:rPr>
          <w:rFonts w:ascii="Times" w:hAnsi="Times" w:cs="Times"/>
          <w:kern w:val="1"/>
          <w:sz w:val="28"/>
          <w:szCs w:val="28"/>
        </w:rPr>
        <w:t>проблема – транзакции. Часто без применения транзакций. Микросервисы в основном на чт</w:t>
      </w:r>
      <w:r w:rsidR="006B7148">
        <w:rPr>
          <w:rFonts w:ascii="Times" w:hAnsi="Times" w:cs="Times"/>
          <w:kern w:val="1"/>
          <w:sz w:val="28"/>
          <w:szCs w:val="28"/>
        </w:rPr>
        <w:t>ение, а пишет отдельный сервис.</w:t>
      </w:r>
    </w:p>
    <w:p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Микросервисы:</w:t>
      </w:r>
      <w:r>
        <w:rPr>
          <w:rFonts w:ascii="Times" w:hAnsi="Times" w:cs="Times"/>
          <w:kern w:val="1"/>
          <w:sz w:val="28"/>
          <w:szCs w:val="28"/>
        </w:rPr>
        <w:t xml:space="preserve"> клиенты работающие с микросервисом могут реализованы с помощью </w:t>
      </w:r>
      <w:r>
        <w:rPr>
          <w:rFonts w:ascii="Times" w:hAnsi="Times" w:cs="Times"/>
          <w:b/>
          <w:bCs/>
          <w:i/>
          <w:iCs/>
          <w:kern w:val="1"/>
          <w:sz w:val="28"/>
          <w:szCs w:val="28"/>
        </w:rPr>
        <w:t>оркестрового</w:t>
      </w:r>
      <w:r>
        <w:rPr>
          <w:rFonts w:ascii="Times" w:hAnsi="Times" w:cs="Times"/>
          <w:kern w:val="1"/>
          <w:sz w:val="28"/>
          <w:szCs w:val="28"/>
        </w:rPr>
        <w:t xml:space="preserve"> (прямые вызовы сервисов) или </w:t>
      </w:r>
      <w:r>
        <w:rPr>
          <w:rFonts w:ascii="Times" w:hAnsi="Times" w:cs="Times"/>
          <w:b/>
          <w:bCs/>
          <w:i/>
          <w:iCs/>
          <w:kern w:val="1"/>
          <w:sz w:val="28"/>
          <w:szCs w:val="28"/>
        </w:rPr>
        <w:t>хореографического</w:t>
      </w:r>
      <w:r>
        <w:rPr>
          <w:rFonts w:ascii="Times" w:hAnsi="Times" w:cs="Times"/>
          <w:kern w:val="1"/>
          <w:sz w:val="28"/>
          <w:szCs w:val="28"/>
        </w:rPr>
        <w:t xml:space="preserve"> (сервисы подписываются на события клиента) принципов;  </w:t>
      </w:r>
    </w:p>
    <w:p w:rsidR="00E448F9" w:rsidRDefault="007653AD"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sidRPr="007653AD">
        <w:rPr>
          <w:rFonts w:ascii="Times" w:hAnsi="Times" w:cs="Times"/>
          <w:bCs/>
          <w:kern w:val="1"/>
          <w:sz w:val="28"/>
          <w:szCs w:val="28"/>
        </w:rPr>
        <w:t>Т</w:t>
      </w:r>
      <w:r w:rsidR="00E448F9">
        <w:rPr>
          <w:rFonts w:ascii="Times" w:hAnsi="Times" w:cs="Times"/>
          <w:kern w:val="1"/>
          <w:sz w:val="28"/>
          <w:szCs w:val="28"/>
        </w:rPr>
        <w:t xml:space="preserve">ребуется </w:t>
      </w:r>
      <w:r w:rsidR="00E448F9">
        <w:rPr>
          <w:rFonts w:ascii="Times" w:hAnsi="Times" w:cs="Times"/>
          <w:b/>
          <w:bCs/>
          <w:i/>
          <w:iCs/>
          <w:kern w:val="1"/>
          <w:sz w:val="28"/>
          <w:szCs w:val="28"/>
        </w:rPr>
        <w:t xml:space="preserve">DevOps </w:t>
      </w:r>
      <w:r w:rsidR="00E448F9">
        <w:rPr>
          <w:rFonts w:ascii="Times" w:hAnsi="Times" w:cs="Times"/>
          <w:kern w:val="1"/>
          <w:sz w:val="28"/>
          <w:szCs w:val="28"/>
        </w:rPr>
        <w:t>(Development &amp; Operation)- набор технологий нацеленных на интеграцию процессов разработки и  информационно-техническому обслуживанию. Цели DevOps: сокращение</w:t>
      </w:r>
      <w:r>
        <w:rPr>
          <w:rFonts w:ascii="Times" w:hAnsi="Times" w:cs="Times"/>
          <w:kern w:val="1"/>
          <w:sz w:val="28"/>
          <w:szCs w:val="28"/>
        </w:rPr>
        <w:t xml:space="preserve"> времени</w:t>
      </w:r>
      <w:r w:rsidR="00E448F9">
        <w:rPr>
          <w:rFonts w:ascii="Times" w:hAnsi="Times" w:cs="Times"/>
          <w:kern w:val="1"/>
          <w:sz w:val="28"/>
          <w:szCs w:val="28"/>
        </w:rPr>
        <w:t xml:space="preserve"> выхода продукта на рынок, снижение частоты отказов релизов, сокращение времени на изменения, сокращение времени на восстановление.  Задача DevOps сделать согласованным процесс разработки и эксплуатации приложений. Основные задачи DevOps: контроль версий, непрерывная сборка, непрерывное тестирование, поддержка репозиториев артефактов, конфигурация инфраструктуры, мониторинг работоспособности и производительности. DevOps – следствие увеличения релизов (Agile-технологии) и усложнения инфраструктуры.       </w:t>
      </w:r>
    </w:p>
    <w:p w:rsidR="00CC6E45" w:rsidRPr="003B67DE" w:rsidRDefault="00E448F9" w:rsidP="00E448F9">
      <w:pPr>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sidRPr="003B67DE">
        <w:rPr>
          <w:rFonts w:ascii="Times" w:hAnsi="Times" w:cs="Times"/>
          <w:b/>
          <w:bCs/>
          <w:kern w:val="1"/>
          <w:sz w:val="28"/>
          <w:szCs w:val="28"/>
        </w:rPr>
        <w:t xml:space="preserve">: </w:t>
      </w:r>
      <w:r>
        <w:rPr>
          <w:rFonts w:ascii="Times" w:hAnsi="Times" w:cs="Times"/>
          <w:kern w:val="1"/>
          <w:sz w:val="28"/>
          <w:szCs w:val="28"/>
        </w:rPr>
        <w:t>автоматизация</w:t>
      </w:r>
      <w:r w:rsidRPr="003B67DE">
        <w:rPr>
          <w:rFonts w:ascii="Times" w:hAnsi="Times" w:cs="Times"/>
          <w:kern w:val="1"/>
          <w:sz w:val="28"/>
          <w:szCs w:val="28"/>
        </w:rPr>
        <w:t xml:space="preserve">, </w:t>
      </w:r>
      <w:r>
        <w:rPr>
          <w:rFonts w:ascii="Times" w:hAnsi="Times" w:cs="Times"/>
          <w:kern w:val="1"/>
          <w:sz w:val="28"/>
          <w:szCs w:val="28"/>
        </w:rPr>
        <w:t>продукты</w:t>
      </w:r>
      <w:r w:rsidRPr="003B67DE">
        <w:rPr>
          <w:rFonts w:ascii="Times" w:hAnsi="Times" w:cs="Times"/>
          <w:kern w:val="1"/>
          <w:sz w:val="28"/>
          <w:szCs w:val="28"/>
        </w:rPr>
        <w:t xml:space="preserve"> </w:t>
      </w:r>
      <w:r w:rsidRPr="00D27B62">
        <w:rPr>
          <w:rFonts w:ascii="Times" w:hAnsi="Times" w:cs="Times"/>
          <w:kern w:val="1"/>
          <w:sz w:val="28"/>
          <w:szCs w:val="28"/>
          <w:lang w:val="en-US"/>
        </w:rPr>
        <w:t>DevOps</w:t>
      </w:r>
      <w:r w:rsidRPr="003B67DE">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3B67DE">
        <w:rPr>
          <w:rFonts w:ascii="Times" w:hAnsi="Times" w:cs="Times"/>
          <w:b/>
          <w:bCs/>
          <w:i/>
          <w:iCs/>
          <w:kern w:val="1"/>
          <w:sz w:val="28"/>
          <w:szCs w:val="28"/>
        </w:rPr>
        <w:t xml:space="preserve"> </w:t>
      </w:r>
      <w:r w:rsidRPr="00D27B62">
        <w:rPr>
          <w:rFonts w:ascii="Times" w:hAnsi="Times" w:cs="Times"/>
          <w:b/>
          <w:bCs/>
          <w:i/>
          <w:iCs/>
          <w:kern w:val="1"/>
          <w:sz w:val="28"/>
          <w:szCs w:val="28"/>
          <w:lang w:val="en-US"/>
        </w:rPr>
        <w:t>Delivery</w:t>
      </w:r>
      <w:r w:rsidRPr="003B67DE">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3B67DE">
        <w:rPr>
          <w:rFonts w:ascii="Times" w:hAnsi="Times" w:cs="Times"/>
          <w:b/>
          <w:bCs/>
          <w:i/>
          <w:iCs/>
          <w:kern w:val="1"/>
          <w:sz w:val="28"/>
          <w:szCs w:val="28"/>
        </w:rPr>
        <w:t xml:space="preserve"> </w:t>
      </w:r>
      <w:r w:rsidRPr="00D27B62">
        <w:rPr>
          <w:rFonts w:ascii="Times" w:hAnsi="Times" w:cs="Times"/>
          <w:b/>
          <w:bCs/>
          <w:i/>
          <w:iCs/>
          <w:kern w:val="1"/>
          <w:sz w:val="28"/>
          <w:szCs w:val="28"/>
          <w:lang w:val="en-US"/>
        </w:rPr>
        <w:t>Integration</w:t>
      </w:r>
      <w:r w:rsidRPr="003B67DE">
        <w:rPr>
          <w:rFonts w:ascii="Times" w:hAnsi="Times" w:cs="Times"/>
          <w:kern w:val="1"/>
          <w:sz w:val="28"/>
          <w:szCs w:val="28"/>
        </w:rPr>
        <w:t>.</w:t>
      </w:r>
    </w:p>
    <w:p w:rsidR="00CC6E45" w:rsidRPr="00CC6E45" w:rsidRDefault="00CC6E45" w:rsidP="00CC6E45">
      <w:pPr>
        <w:pStyle w:val="a5"/>
        <w:shd w:val="clear" w:color="auto" w:fill="FFFFFF"/>
        <w:jc w:val="both"/>
        <w:rPr>
          <w:sz w:val="28"/>
          <w:szCs w:val="28"/>
        </w:rPr>
      </w:pPr>
      <w:r w:rsidRPr="00CC6E45">
        <w:rPr>
          <w:sz w:val="28"/>
          <w:szCs w:val="28"/>
        </w:rPr>
        <w:t>В большинстве случаев </w:t>
      </w:r>
      <w:r w:rsidRPr="00CC6E45">
        <w:rPr>
          <w:rStyle w:val="a7"/>
          <w:sz w:val="28"/>
          <w:szCs w:val="28"/>
        </w:rPr>
        <w:t>непрерывная доставка</w:t>
      </w:r>
      <w:r w:rsidRPr="00CC6E45">
        <w:rPr>
          <w:sz w:val="28"/>
          <w:szCs w:val="28"/>
        </w:rPr>
        <w:t> — это серия практик, направленных на то, чтобы обновления программного обеспечения происходили практически постоянно. Данные методы гарантируют быстрое развёртывание на продакшене не меняя существующий функционал. </w:t>
      </w:r>
      <w:r w:rsidRPr="00CC6E45">
        <w:rPr>
          <w:rStyle w:val="a8"/>
          <w:sz w:val="28"/>
          <w:szCs w:val="28"/>
        </w:rPr>
        <w:t>Непрерывная доставка</w:t>
      </w:r>
      <w:r w:rsidRPr="00CC6E45">
        <w:rPr>
          <w:sz w:val="28"/>
          <w:szCs w:val="28"/>
        </w:rPr>
        <w:t> осуществима благодаря различным оптимизациям на ранних этапах процесса разработки.</w:t>
      </w:r>
    </w:p>
    <w:p w:rsidR="00CC6E45" w:rsidRPr="00CC6E45" w:rsidRDefault="00CC6E45" w:rsidP="00CC6E45">
      <w:pPr>
        <w:pStyle w:val="a5"/>
        <w:shd w:val="clear" w:color="auto" w:fill="FFFFFF"/>
        <w:jc w:val="both"/>
        <w:rPr>
          <w:sz w:val="28"/>
          <w:szCs w:val="28"/>
        </w:rPr>
      </w:pPr>
      <w:r w:rsidRPr="00CC6E45">
        <w:rPr>
          <w:sz w:val="28"/>
          <w:szCs w:val="28"/>
        </w:rPr>
        <w:t>Разработчик, сделав какую-либо фичу, отправляет её </w:t>
      </w:r>
      <w:r w:rsidRPr="00CC6E45">
        <w:rPr>
          <w:rStyle w:val="a8"/>
          <w:sz w:val="28"/>
          <w:szCs w:val="28"/>
        </w:rPr>
        <w:t>QA-инженерам</w:t>
      </w:r>
      <w:r w:rsidRPr="00CC6E45">
        <w:rPr>
          <w:sz w:val="28"/>
          <w:szCs w:val="28"/>
        </w:rPr>
        <w:t> для тестирования. Тестировщикам легче досконально оттестировать небольшой новый функционал и написать к нему </w:t>
      </w:r>
      <w:r w:rsidRPr="00CC6E45">
        <w:rPr>
          <w:rStyle w:val="a8"/>
          <w:sz w:val="28"/>
          <w:szCs w:val="28"/>
        </w:rPr>
        <w:t>тест-кейсы</w:t>
      </w:r>
      <w:r w:rsidRPr="00CC6E45">
        <w:rPr>
          <w:sz w:val="28"/>
          <w:szCs w:val="28"/>
        </w:rPr>
        <w:t>. Как только все проверки – прошли, новая фича попадает на дальнейшее тестирование авто-тестами и потом уже в релизный брэнч в системе контроля версий.</w:t>
      </w:r>
    </w:p>
    <w:p w:rsidR="00CC6E45" w:rsidRPr="00CC6E45" w:rsidRDefault="00CC6E45" w:rsidP="009330C0">
      <w:pPr>
        <w:pStyle w:val="a5"/>
        <w:shd w:val="clear" w:color="auto" w:fill="FFFFFF"/>
        <w:spacing w:after="0" w:afterAutospacing="0"/>
        <w:jc w:val="both"/>
        <w:rPr>
          <w:sz w:val="28"/>
          <w:szCs w:val="28"/>
        </w:rPr>
      </w:pPr>
      <w:r w:rsidRPr="00CC6E45">
        <w:rPr>
          <w:rStyle w:val="a7"/>
          <w:sz w:val="28"/>
          <w:szCs w:val="28"/>
        </w:rPr>
        <w:lastRenderedPageBreak/>
        <w:t>Continuous delivery</w:t>
      </w:r>
      <w:r w:rsidRPr="00CC6E45">
        <w:rPr>
          <w:sz w:val="28"/>
          <w:szCs w:val="28"/>
        </w:rPr>
        <w:t> поставляет бизнесу каждый функционал постепенно. Это позволяет получить сразу отклик от клиента и, при необходимости, сделать некоторые изменения.</w:t>
      </w:r>
    </w:p>
    <w:p w:rsidR="00CC6E45" w:rsidRPr="00CC6E45" w:rsidRDefault="00CC6E45" w:rsidP="00CC6E45">
      <w:pPr>
        <w:pStyle w:val="4"/>
        <w:shd w:val="clear" w:color="auto" w:fill="FFFFFF"/>
        <w:spacing w:before="0" w:beforeAutospacing="0" w:after="0" w:afterAutospacing="0" w:line="210" w:lineRule="atLeast"/>
        <w:rPr>
          <w:b w:val="0"/>
          <w:bCs w:val="0"/>
          <w:spacing w:val="-15"/>
          <w:sz w:val="28"/>
          <w:szCs w:val="28"/>
        </w:rPr>
      </w:pPr>
      <w:r w:rsidRPr="00CC6E45">
        <w:rPr>
          <w:b w:val="0"/>
          <w:bCs w:val="0"/>
          <w:spacing w:val="-15"/>
          <w:sz w:val="28"/>
          <w:szCs w:val="28"/>
        </w:rPr>
        <w:t>Другие преимущества Continuous delivery:</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Внесение нового функционала в back-end для проверки совместимости с системой;</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Быстрое реагирование на потребности рынка;</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Возможность подстраивания под изменение бизнес-стратегии;</w:t>
      </w:r>
    </w:p>
    <w:p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Низкое количество потенциальных ошибок.</w:t>
      </w:r>
    </w:p>
    <w:p w:rsidR="00CC6E45" w:rsidRPr="00CC6E45" w:rsidRDefault="00CC6E45" w:rsidP="00CC6E45">
      <w:pPr>
        <w:pStyle w:val="a5"/>
        <w:shd w:val="clear" w:color="auto" w:fill="FFFFFF"/>
        <w:spacing w:before="0" w:beforeAutospacing="0" w:after="0" w:afterAutospacing="0"/>
        <w:jc w:val="both"/>
        <w:rPr>
          <w:sz w:val="28"/>
          <w:szCs w:val="28"/>
        </w:rPr>
      </w:pPr>
      <w:r w:rsidRPr="00CC6E45">
        <w:rPr>
          <w:kern w:val="1"/>
          <w:sz w:val="28"/>
          <w:szCs w:val="28"/>
        </w:rPr>
        <w:t xml:space="preserve"> </w:t>
      </w:r>
      <w:r w:rsidRPr="00CC6E45">
        <w:rPr>
          <w:rStyle w:val="a7"/>
          <w:sz w:val="28"/>
          <w:szCs w:val="28"/>
        </w:rPr>
        <w:t>Непрерывная интеграция</w:t>
      </w:r>
      <w:r w:rsidRPr="00CC6E45">
        <w:rPr>
          <w:sz w:val="28"/>
          <w:szCs w:val="28"/>
        </w:rPr>
        <w:t> является ключевым компонентом практики </w:t>
      </w:r>
      <w:r w:rsidRPr="00CC6E45">
        <w:rPr>
          <w:rStyle w:val="a8"/>
          <w:sz w:val="28"/>
          <w:szCs w:val="28"/>
        </w:rPr>
        <w:t>Agile Development</w:t>
      </w:r>
      <w:r w:rsidRPr="00CC6E45">
        <w:rPr>
          <w:sz w:val="28"/>
          <w:szCs w:val="28"/>
        </w:rPr>
        <w:t>. Основой данной практики является постоянное попадание кода в центральный репозиторий после успешного запуска тестов. Основные цели </w:t>
      </w:r>
      <w:r w:rsidRPr="00CC6E45">
        <w:rPr>
          <w:rStyle w:val="a7"/>
          <w:sz w:val="28"/>
          <w:szCs w:val="28"/>
        </w:rPr>
        <w:t>continuous integration</w:t>
      </w:r>
      <w:r w:rsidRPr="00CC6E45">
        <w:rPr>
          <w:sz w:val="28"/>
          <w:szCs w:val="28"/>
        </w:rPr>
        <w:t> – поиск и устранение потенциальных проблем как можно быстрее, улучшение качества ПО и сокращение время для выпуска обновлений.</w:t>
      </w:r>
    </w:p>
    <w:p w:rsidR="00CC6E45" w:rsidRPr="00CC6E45" w:rsidRDefault="00CC6E45" w:rsidP="00CC6E45">
      <w:pPr>
        <w:pStyle w:val="a5"/>
        <w:shd w:val="clear" w:color="auto" w:fill="FFFFFF"/>
        <w:spacing w:before="0" w:beforeAutospacing="0" w:after="0" w:afterAutospacing="0"/>
        <w:jc w:val="both"/>
        <w:rPr>
          <w:sz w:val="28"/>
          <w:szCs w:val="28"/>
        </w:rPr>
      </w:pPr>
      <w:r w:rsidRPr="00CC6E45">
        <w:rPr>
          <w:sz w:val="28"/>
          <w:szCs w:val="28"/>
        </w:rPr>
        <w:t>До того, как непрерывная интеграция стала широко распространённой, разработчики обычно работали изолировано, а то</w:t>
      </w:r>
      <w:r>
        <w:rPr>
          <w:sz w:val="28"/>
          <w:szCs w:val="28"/>
        </w:rPr>
        <w:t>лько по окончанию работы объед</w:t>
      </w:r>
      <w:r w:rsidRPr="00CC6E45">
        <w:rPr>
          <w:sz w:val="28"/>
          <w:szCs w:val="28"/>
        </w:rPr>
        <w:t>иняли свои наработки. Порой это был очень трудоёмкий и длительный процесс.</w:t>
      </w:r>
    </w:p>
    <w:p w:rsidR="00CC6E45" w:rsidRPr="00CC6E45" w:rsidRDefault="00CC6E45" w:rsidP="00CC6E45">
      <w:pPr>
        <w:pStyle w:val="a5"/>
        <w:shd w:val="clear" w:color="auto" w:fill="FFFFFF"/>
        <w:jc w:val="both"/>
        <w:rPr>
          <w:sz w:val="28"/>
          <w:szCs w:val="28"/>
        </w:rPr>
      </w:pPr>
      <w:r w:rsidRPr="00CC6E45">
        <w:rPr>
          <w:sz w:val="28"/>
          <w:szCs w:val="28"/>
        </w:rPr>
        <w:t>При непрерывной интеграции разработчики часто заливают свои изменения в </w:t>
      </w:r>
      <w:r w:rsidRPr="00CC6E45">
        <w:rPr>
          <w:rStyle w:val="a8"/>
          <w:sz w:val="28"/>
          <w:szCs w:val="28"/>
        </w:rPr>
        <w:t>центральный репозиторий</w:t>
      </w:r>
      <w:r w:rsidRPr="00CC6E45">
        <w:rPr>
          <w:sz w:val="28"/>
          <w:szCs w:val="28"/>
        </w:rPr>
        <w:t>, выполняя до этого </w:t>
      </w:r>
      <w:r w:rsidRPr="00CC6E45">
        <w:rPr>
          <w:rStyle w:val="a8"/>
          <w:sz w:val="28"/>
          <w:szCs w:val="28"/>
        </w:rPr>
        <w:t>unit – тесты</w:t>
      </w:r>
      <w:r w:rsidRPr="00CC6E45">
        <w:rPr>
          <w:sz w:val="28"/>
          <w:szCs w:val="28"/>
        </w:rPr>
        <w:t>. Затем </w:t>
      </w:r>
      <w:r w:rsidRPr="00CC6E45">
        <w:rPr>
          <w:rStyle w:val="a8"/>
          <w:sz w:val="28"/>
          <w:szCs w:val="28"/>
        </w:rPr>
        <w:t>система контроля версий</w:t>
      </w:r>
      <w:r w:rsidRPr="00CC6E45">
        <w:rPr>
          <w:sz w:val="28"/>
          <w:szCs w:val="28"/>
        </w:rPr>
        <w:t> автоматически проверяет код на возможно безопасной интеграции с существующим в репозитории. При этом идёт постоянное поступление кода, что облегчает тестирование и сводит к минимуму возможные риски.</w:t>
      </w:r>
    </w:p>
    <w:p w:rsidR="00CC6E45" w:rsidRPr="00CC6E45" w:rsidRDefault="00CC6E45" w:rsidP="00CC6E45">
      <w:pPr>
        <w:pStyle w:val="4"/>
        <w:shd w:val="clear" w:color="auto" w:fill="FFFFFF"/>
        <w:spacing w:before="0" w:beforeAutospacing="0" w:after="0" w:afterAutospacing="0" w:line="210" w:lineRule="atLeast"/>
        <w:rPr>
          <w:b w:val="0"/>
          <w:bCs w:val="0"/>
          <w:spacing w:val="-15"/>
          <w:sz w:val="28"/>
          <w:szCs w:val="28"/>
        </w:rPr>
      </w:pPr>
      <w:r w:rsidRPr="00CC6E45">
        <w:rPr>
          <w:kern w:val="1"/>
          <w:sz w:val="28"/>
          <w:szCs w:val="28"/>
        </w:rPr>
        <w:t xml:space="preserve"> </w:t>
      </w:r>
      <w:r w:rsidRPr="00CC6E45">
        <w:rPr>
          <w:b w:val="0"/>
          <w:bCs w:val="0"/>
          <w:spacing w:val="-15"/>
          <w:sz w:val="28"/>
          <w:szCs w:val="28"/>
        </w:rPr>
        <w:t>Идеальный процесс выглядит примерно так:</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разработчик отправляет код в центральный репозиторий;</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на сервере непрерывной интеграции изменения объединяются с основным кодом, выполняются юнит – тесты и всё заливается на стэйжинг среду;</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в стэйжинг среде QA инженеры тестируют приложение;</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дальше всё проверяется для попадания на продакшен;</w:t>
      </w:r>
    </w:p>
    <w:p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развёртывание на продакшене.</w:t>
      </w:r>
    </w:p>
    <w:p w:rsidR="00276F8E" w:rsidRPr="00CC6E45" w:rsidRDefault="00CC6E45" w:rsidP="00CC6E45">
      <w:pPr>
        <w:pStyle w:val="a5"/>
        <w:shd w:val="clear" w:color="auto" w:fill="FFFFFF"/>
        <w:jc w:val="both"/>
        <w:rPr>
          <w:rFonts w:ascii="Times" w:hAnsi="Times" w:cs="Times"/>
          <w:kern w:val="1"/>
          <w:sz w:val="28"/>
          <w:szCs w:val="28"/>
        </w:rPr>
      </w:pPr>
      <w:r w:rsidRPr="00CC6E45">
        <w:rPr>
          <w:sz w:val="28"/>
          <w:szCs w:val="28"/>
        </w:rPr>
        <w:t>В конце концов, все эти «непрерывные» штуки способствуют устранению накладных расходов процесса разработки. Однако, не стоит забывать о целесообразности всех этих процессов. Возможно, для вашего бизнеса это будет излишним.</w:t>
      </w:r>
      <w:r w:rsidRPr="00CC6E45">
        <w:rPr>
          <w:rFonts w:ascii="Times" w:hAnsi="Times" w:cs="Times"/>
          <w:kern w:val="1"/>
          <w:sz w:val="28"/>
          <w:szCs w:val="28"/>
        </w:rPr>
        <w:t xml:space="preserve"> </w:t>
      </w:r>
      <w:r w:rsidRPr="00CC6E45">
        <w:rPr>
          <w:rFonts w:ascii="Times" w:hAnsi="Times" w:cs="Times"/>
          <w:kern w:val="1"/>
          <w:sz w:val="28"/>
          <w:szCs w:val="28"/>
        </w:rPr>
        <w:br w:type="page"/>
      </w:r>
    </w:p>
    <w:p w:rsidR="00276F8E" w:rsidRPr="00D46DA4" w:rsidRDefault="00276F8E" w:rsidP="00276F8E">
      <w:pPr>
        <w:pStyle w:val="a3"/>
        <w:numPr>
          <w:ilvl w:val="0"/>
          <w:numId w:val="1"/>
        </w:numPr>
        <w:jc w:val="both"/>
        <w:rPr>
          <w:rFonts w:ascii="Courier New" w:hAnsi="Courier New" w:cs="Courier New"/>
          <w:b/>
          <w:sz w:val="24"/>
          <w:szCs w:val="24"/>
          <w:highlight w:val="yellow"/>
        </w:rPr>
      </w:pPr>
      <w:r w:rsidRPr="00D46DA4">
        <w:rPr>
          <w:rFonts w:ascii="Courier New" w:hAnsi="Courier New" w:cs="Courier New"/>
          <w:b/>
          <w:sz w:val="24"/>
          <w:szCs w:val="24"/>
          <w:highlight w:val="yellow"/>
        </w:rPr>
        <w:lastRenderedPageBreak/>
        <w:t>Docker</w:t>
      </w:r>
      <w:r w:rsidRPr="00D46DA4">
        <w:rPr>
          <w:rFonts w:ascii="Courier New" w:hAnsi="Courier New" w:cs="Courier New"/>
          <w:sz w:val="24"/>
          <w:szCs w:val="24"/>
          <w:highlight w:val="yellow"/>
        </w:rPr>
        <w:t>: назначение, архитектура, основные команды</w:t>
      </w:r>
    </w:p>
    <w:p w:rsidR="00D03026" w:rsidRDefault="00D03026" w:rsidP="00D03026">
      <w:pPr>
        <w:spacing w:before="240" w:after="2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 платформа для разработки, доставки и эксплуатации приложений. Основное назначение – упростить развертывание приложения.</w:t>
      </w:r>
    </w:p>
    <w:p w:rsidR="00D03026" w:rsidRDefault="00D03026" w:rsidP="00D0302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Docker</w:t>
      </w:r>
      <w:r>
        <w:rPr>
          <w:rFonts w:ascii="Times New Roman" w:eastAsia="Times New Roman" w:hAnsi="Times New Roman" w:cs="Times New Roman"/>
          <w:sz w:val="28"/>
          <w:szCs w:val="28"/>
        </w:rPr>
        <w:t xml:space="preserve"> = Docker Desktop(Engine) + Docker Hub</w:t>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Docker Hub</w:t>
      </w:r>
      <w:r>
        <w:rPr>
          <w:rFonts w:ascii="Times New Roman" w:eastAsia="Times New Roman" w:hAnsi="Times New Roman" w:cs="Times New Roman"/>
          <w:sz w:val="28"/>
          <w:szCs w:val="28"/>
        </w:rPr>
        <w:t xml:space="preserve"> – облачный сервис для распространения </w:t>
      </w:r>
      <w:r>
        <w:rPr>
          <w:rFonts w:ascii="Times New Roman" w:eastAsia="Times New Roman" w:hAnsi="Times New Roman" w:cs="Times New Roman"/>
          <w:b/>
          <w:sz w:val="28"/>
          <w:szCs w:val="28"/>
        </w:rPr>
        <w:t>контейнеров</w:t>
      </w:r>
      <w:r>
        <w:rPr>
          <w:rFonts w:ascii="Times New Roman" w:eastAsia="Times New Roman" w:hAnsi="Times New Roman" w:cs="Times New Roman"/>
          <w:sz w:val="28"/>
          <w:szCs w:val="28"/>
        </w:rPr>
        <w:t>.</w:t>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Docker Engine </w:t>
      </w:r>
      <w:r>
        <w:rPr>
          <w:rFonts w:ascii="Times New Roman" w:eastAsia="Times New Roman" w:hAnsi="Times New Roman" w:cs="Times New Roman"/>
          <w:sz w:val="28"/>
          <w:szCs w:val="28"/>
        </w:rPr>
        <w:t xml:space="preserve">–  механизм (сервис и приложение) для создания и функционирования </w:t>
      </w:r>
      <w:r>
        <w:rPr>
          <w:rFonts w:ascii="Times New Roman" w:eastAsia="Times New Roman" w:hAnsi="Times New Roman" w:cs="Times New Roman"/>
          <w:b/>
          <w:sz w:val="28"/>
          <w:szCs w:val="28"/>
        </w:rPr>
        <w:t>контейнеров</w:t>
      </w:r>
      <w:r>
        <w:rPr>
          <w:rFonts w:ascii="Times New Roman" w:eastAsia="Times New Roman" w:hAnsi="Times New Roman" w:cs="Times New Roman"/>
          <w:sz w:val="28"/>
          <w:szCs w:val="28"/>
        </w:rPr>
        <w:t>.</w:t>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489472" wp14:editId="3D739EF3">
            <wp:extent cx="5543550" cy="20669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3"/>
                    <a:srcRect/>
                    <a:stretch>
                      <a:fillRect/>
                    </a:stretch>
                  </pic:blipFill>
                  <pic:spPr>
                    <a:xfrm>
                      <a:off x="0" y="0"/>
                      <a:ext cx="5543550" cy="2066925"/>
                    </a:xfrm>
                    <a:prstGeom prst="rect">
                      <a:avLst/>
                    </a:prstGeom>
                    <a:ln/>
                  </pic:spPr>
                </pic:pic>
              </a:graphicData>
            </a:graphic>
          </wp:inline>
        </w:drawing>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7A59956" wp14:editId="46F82F8A">
            <wp:extent cx="5731200" cy="476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4"/>
                    <a:srcRect/>
                    <a:stretch>
                      <a:fillRect/>
                    </a:stretch>
                  </pic:blipFill>
                  <pic:spPr>
                    <a:xfrm>
                      <a:off x="0" y="0"/>
                      <a:ext cx="5731200" cy="4762500"/>
                    </a:xfrm>
                    <a:prstGeom prst="rect">
                      <a:avLst/>
                    </a:prstGeom>
                    <a:ln/>
                  </pic:spPr>
                </pic:pic>
              </a:graphicData>
            </a:graphic>
          </wp:inline>
        </w:drawing>
      </w: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A449CEC" wp14:editId="7544D0C3">
            <wp:extent cx="5731200" cy="2095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5"/>
                    <a:srcRect/>
                    <a:stretch>
                      <a:fillRect/>
                    </a:stretch>
                  </pic:blipFill>
                  <pic:spPr>
                    <a:xfrm>
                      <a:off x="0" y="0"/>
                      <a:ext cx="5731200" cy="2095500"/>
                    </a:xfrm>
                    <a:prstGeom prst="rect">
                      <a:avLst/>
                    </a:prstGeom>
                    <a:ln/>
                  </pic:spPr>
                </pic:pic>
              </a:graphicData>
            </a:graphic>
          </wp:inline>
        </w:drawing>
      </w:r>
    </w:p>
    <w:p w:rsidR="00D03026" w:rsidRDefault="00D03026" w:rsidP="00D03026">
      <w:pPr>
        <w:jc w:val="both"/>
        <w:rPr>
          <w:rFonts w:ascii="Times New Roman" w:eastAsia="Times New Roman" w:hAnsi="Times New Roman" w:cs="Times New Roman"/>
          <w:sz w:val="28"/>
          <w:szCs w:val="28"/>
        </w:rPr>
      </w:pPr>
    </w:p>
    <w:p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Команды:</w:t>
      </w:r>
    </w:p>
    <w:p w:rsidR="00D03026" w:rsidRDefault="00D03026" w:rsidP="00D03026">
      <w:pPr>
        <w:numPr>
          <w:ilvl w:val="0"/>
          <w:numId w:val="37"/>
        </w:numPr>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version – узнать версию докера</w:t>
      </w:r>
    </w:p>
    <w:p w:rsidR="00D03026" w:rsidRDefault="00D03026" w:rsidP="00182176">
      <w:pPr>
        <w:numPr>
          <w:ilvl w:val="0"/>
          <w:numId w:val="37"/>
        </w:numPr>
        <w:ind w:left="425"/>
        <w:jc w:val="both"/>
        <w:rPr>
          <w:rFonts w:ascii="Times New Roman" w:eastAsia="Times New Roman" w:hAnsi="Times New Roman" w:cs="Times New Roman"/>
          <w:sz w:val="28"/>
          <w:szCs w:val="28"/>
        </w:rPr>
      </w:pPr>
      <w:r w:rsidRPr="00D03026">
        <w:rPr>
          <w:rFonts w:ascii="Times New Roman" w:eastAsia="Times New Roman" w:hAnsi="Times New Roman" w:cs="Times New Roman"/>
          <w:sz w:val="28"/>
          <w:szCs w:val="28"/>
          <w:lang w:val="en-US"/>
        </w:rPr>
        <w:t>docker</w:t>
      </w:r>
      <w:r w:rsidRPr="00D03026">
        <w:rPr>
          <w:rFonts w:ascii="Times New Roman" w:eastAsia="Times New Roman" w:hAnsi="Times New Roman" w:cs="Times New Roman"/>
          <w:sz w:val="28"/>
          <w:szCs w:val="28"/>
        </w:rPr>
        <w:t xml:space="preserve"> </w:t>
      </w:r>
      <w:r w:rsidRPr="00D03026">
        <w:rPr>
          <w:rFonts w:ascii="Times New Roman" w:eastAsia="Times New Roman" w:hAnsi="Times New Roman" w:cs="Times New Roman"/>
          <w:sz w:val="28"/>
          <w:szCs w:val="28"/>
          <w:lang w:val="en-US"/>
        </w:rPr>
        <w:t>run</w:t>
      </w:r>
      <w:r w:rsidRPr="00D03026">
        <w:rPr>
          <w:rFonts w:ascii="Times New Roman" w:eastAsia="Times New Roman" w:hAnsi="Times New Roman" w:cs="Times New Roman"/>
          <w:sz w:val="28"/>
          <w:szCs w:val="28"/>
        </w:rPr>
        <w:t xml:space="preserve"> – запустить контейнер на основе указанного образа </w:t>
      </w:r>
    </w:p>
    <w:p w:rsidR="00D03026" w:rsidRPr="00D03026" w:rsidRDefault="00D03026" w:rsidP="00182176">
      <w:pPr>
        <w:numPr>
          <w:ilvl w:val="0"/>
          <w:numId w:val="37"/>
        </w:numPr>
        <w:ind w:left="425"/>
        <w:jc w:val="both"/>
        <w:rPr>
          <w:rFonts w:ascii="Times New Roman" w:eastAsia="Times New Roman" w:hAnsi="Times New Roman" w:cs="Times New Roman"/>
          <w:sz w:val="28"/>
          <w:szCs w:val="28"/>
        </w:rPr>
      </w:pPr>
      <w:r w:rsidRPr="00D03026">
        <w:rPr>
          <w:rFonts w:ascii="Times New Roman" w:eastAsia="Times New Roman" w:hAnsi="Times New Roman" w:cs="Times New Roman"/>
          <w:sz w:val="28"/>
          <w:szCs w:val="28"/>
        </w:rPr>
        <w:t>docker ps</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список запущенных контейнеров</w:t>
      </w:r>
    </w:p>
    <w:p w:rsidR="00D03026" w:rsidRDefault="00D03026" w:rsidP="00D03026">
      <w:pPr>
        <w:numPr>
          <w:ilvl w:val="0"/>
          <w:numId w:val="37"/>
        </w:numPr>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docker inspect – </w:t>
      </w:r>
      <w:r w:rsidRPr="00D03026">
        <w:rPr>
          <w:rFonts w:ascii="Times New Roman" w:hAnsi="Times New Roman" w:cs="Times New Roman"/>
          <w:sz w:val="28"/>
          <w:szCs w:val="28"/>
          <w:shd w:val="clear" w:color="auto" w:fill="FFFFFF"/>
        </w:rPr>
        <w:t>вывод подробной информации о контейнере</w:t>
      </w:r>
    </w:p>
    <w:p w:rsidR="00D03026" w:rsidRPr="00583816" w:rsidRDefault="00D03026" w:rsidP="00473F42">
      <w:pPr>
        <w:numPr>
          <w:ilvl w:val="0"/>
          <w:numId w:val="37"/>
        </w:numPr>
        <w:ind w:left="425"/>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docker rm</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 xml:space="preserve">удалить контейнер </w:t>
      </w:r>
    </w:p>
    <w:p w:rsidR="00D03026" w:rsidRDefault="00D03026" w:rsidP="00473F42">
      <w:pPr>
        <w:numPr>
          <w:ilvl w:val="0"/>
          <w:numId w:val="37"/>
        </w:numPr>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commit</w:t>
      </w:r>
      <w:r w:rsidR="00473F42" w:rsidRPr="00473F42">
        <w:rPr>
          <w:rFonts w:ascii="Times New Roman" w:eastAsia="Times New Roman" w:hAnsi="Times New Roman" w:cs="Times New Roman"/>
          <w:sz w:val="28"/>
          <w:szCs w:val="28"/>
        </w:rPr>
        <w:t xml:space="preserve"> – Создать новый образ из изменений контейнера. Может быть полезно зафиксировать изменения или настройки файла контейнера в новом образе.</w:t>
      </w:r>
    </w:p>
    <w:p w:rsidR="00D03026" w:rsidRDefault="00473F42" w:rsidP="00473F42">
      <w:pPr>
        <w:numPr>
          <w:ilvl w:val="0"/>
          <w:numId w:val="37"/>
        </w:numPr>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docker build </w:t>
      </w:r>
      <w:r w:rsidRPr="00473F42">
        <w:rPr>
          <w:rFonts w:ascii="Times New Roman" w:eastAsia="Times New Roman" w:hAnsi="Times New Roman" w:cs="Times New Roman"/>
          <w:sz w:val="28"/>
          <w:szCs w:val="28"/>
        </w:rPr>
        <w:t xml:space="preserve">– Данная команда собирает образ </w:t>
      </w:r>
      <w:r w:rsidRPr="00473F42">
        <w:rPr>
          <w:rFonts w:ascii="Times New Roman" w:eastAsia="Times New Roman" w:hAnsi="Times New Roman" w:cs="Times New Roman"/>
          <w:sz w:val="28"/>
          <w:szCs w:val="28"/>
          <w:lang w:val="en-US"/>
        </w:rPr>
        <w:t>Docker</w:t>
      </w:r>
      <w:r w:rsidRPr="00473F42">
        <w:rPr>
          <w:rFonts w:ascii="Times New Roman" w:eastAsia="Times New Roman" w:hAnsi="Times New Roman" w:cs="Times New Roman"/>
          <w:sz w:val="28"/>
          <w:szCs w:val="28"/>
        </w:rPr>
        <w:t xml:space="preserve"> из файла докера (</w:t>
      </w:r>
      <w:r w:rsidRPr="00473F42">
        <w:rPr>
          <w:rFonts w:ascii="Times New Roman" w:eastAsia="Times New Roman" w:hAnsi="Times New Roman" w:cs="Times New Roman"/>
          <w:sz w:val="28"/>
          <w:szCs w:val="28"/>
          <w:lang w:val="en-US"/>
        </w:rPr>
        <w:t>dockerfile</w:t>
      </w:r>
      <w:r w:rsidRPr="00473F42">
        <w:rPr>
          <w:rFonts w:ascii="Times New Roman" w:eastAsia="Times New Roman" w:hAnsi="Times New Roman" w:cs="Times New Roman"/>
          <w:sz w:val="28"/>
          <w:szCs w:val="28"/>
        </w:rPr>
        <w:t>) и контекста сборки. Контекст сборки — это набор файлов, расположенных по определенному пути. Для задания имени образа используйте параметр -</w:t>
      </w:r>
      <w:r w:rsidRPr="00473F42">
        <w:rPr>
          <w:rFonts w:ascii="Times New Roman" w:eastAsia="Times New Roman" w:hAnsi="Times New Roman" w:cs="Times New Roman"/>
          <w:sz w:val="28"/>
          <w:szCs w:val="28"/>
          <w:lang w:val="en-US"/>
        </w:rPr>
        <w:t>t</w:t>
      </w:r>
      <w:r w:rsidRPr="00473F42">
        <w:rPr>
          <w:rFonts w:ascii="Times New Roman" w:eastAsia="Times New Roman" w:hAnsi="Times New Roman" w:cs="Times New Roman"/>
          <w:sz w:val="28"/>
          <w:szCs w:val="28"/>
        </w:rPr>
        <w:t>, например, «</w:t>
      </w:r>
      <w:r w:rsidRPr="00473F42">
        <w:rPr>
          <w:rFonts w:ascii="Times New Roman" w:eastAsia="Times New Roman" w:hAnsi="Times New Roman" w:cs="Times New Roman"/>
          <w:sz w:val="28"/>
          <w:szCs w:val="28"/>
          <w:lang w:val="en-US"/>
        </w:rPr>
        <w:t>docker</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build</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t</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my</w:t>
      </w:r>
      <w:r w:rsidRPr="00473F42">
        <w:rPr>
          <w:rFonts w:ascii="Times New Roman" w:eastAsia="Times New Roman" w:hAnsi="Times New Roman" w:cs="Times New Roman"/>
          <w:sz w:val="28"/>
          <w:szCs w:val="28"/>
        </w:rPr>
        <w:t>.».</w:t>
      </w:r>
    </w:p>
    <w:p w:rsidR="00D03026" w:rsidRDefault="00D03026" w:rsidP="00D03026">
      <w:pPr>
        <w:numPr>
          <w:ilvl w:val="0"/>
          <w:numId w:val="37"/>
        </w:numPr>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push</w:t>
      </w:r>
      <w:r w:rsidR="00473F42" w:rsidRPr="00473F42">
        <w:rPr>
          <w:rFonts w:ascii="Times New Roman" w:eastAsia="Times New Roman" w:hAnsi="Times New Roman" w:cs="Times New Roman"/>
          <w:sz w:val="28"/>
          <w:szCs w:val="28"/>
        </w:rPr>
        <w:t xml:space="preserve"> –</w:t>
      </w:r>
      <w:r w:rsidR="00473F42" w:rsidRPr="00473F42">
        <w:t xml:space="preserve"> </w:t>
      </w:r>
      <w:r w:rsidR="00473F42" w:rsidRPr="00473F42">
        <w:rPr>
          <w:rFonts w:ascii="Times New Roman" w:hAnsi="Times New Roman" w:cs="Times New Roman"/>
          <w:color w:val="222222"/>
          <w:sz w:val="28"/>
          <w:szCs w:val="28"/>
          <w:shd w:val="clear" w:color="auto" w:fill="FFFFFF"/>
        </w:rPr>
        <w:t>отправка образа в удалённый реестр.</w:t>
      </w:r>
    </w:p>
    <w:p w:rsidR="00D03026" w:rsidRDefault="00D03026" w:rsidP="00473F42">
      <w:pPr>
        <w:numPr>
          <w:ilvl w:val="0"/>
          <w:numId w:val="37"/>
        </w:numPr>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stop</w:t>
      </w:r>
      <w:r w:rsidR="00473F42" w:rsidRPr="00473F42">
        <w:rPr>
          <w:rFonts w:ascii="Times New Roman" w:eastAsia="Times New Roman" w:hAnsi="Times New Roman" w:cs="Times New Roman"/>
          <w:sz w:val="28"/>
          <w:szCs w:val="28"/>
        </w:rPr>
        <w:t xml:space="preserve"> – Используется для «мягкой» остановки контейнера. </w:t>
      </w:r>
      <w:r w:rsidR="00473F42" w:rsidRPr="00473F42">
        <w:rPr>
          <w:rFonts w:ascii="Times New Roman" w:eastAsia="Times New Roman" w:hAnsi="Times New Roman" w:cs="Times New Roman"/>
          <w:sz w:val="28"/>
          <w:szCs w:val="28"/>
          <w:lang w:val="en-US"/>
        </w:rPr>
        <w:t xml:space="preserve">Пример: docker stop my_cont. </w:t>
      </w:r>
      <w:r w:rsidR="00473F42" w:rsidRPr="00473F42">
        <w:rPr>
          <w:rFonts w:ascii="Times New Roman" w:eastAsia="Times New Roman" w:hAnsi="Times New Roman" w:cs="Times New Roman"/>
          <w:sz w:val="28"/>
          <w:szCs w:val="28"/>
        </w:rPr>
        <w:t xml:space="preserve">Можно остановить не конкретный контейнер, а все запущенные —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stop</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ps</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a</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q</w:t>
      </w:r>
      <w:r w:rsidR="00473F42" w:rsidRPr="00473F42">
        <w:rPr>
          <w:rFonts w:ascii="Times New Roman" w:eastAsia="Times New Roman" w:hAnsi="Times New Roman" w:cs="Times New Roman"/>
          <w:sz w:val="28"/>
          <w:szCs w:val="28"/>
        </w:rPr>
        <w:t>).</w:t>
      </w:r>
    </w:p>
    <w:p w:rsidR="00D03026" w:rsidRPr="00473F42" w:rsidRDefault="00D03026" w:rsidP="00473F42">
      <w:pPr>
        <w:numPr>
          <w:ilvl w:val="0"/>
          <w:numId w:val="37"/>
        </w:numPr>
        <w:ind w:left="426"/>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docker pull</w:t>
      </w:r>
      <w:r w:rsidR="00473F42" w:rsidRPr="00473F42">
        <w:rPr>
          <w:rFonts w:ascii="Times New Roman" w:eastAsia="Times New Roman" w:hAnsi="Times New Roman" w:cs="Times New Roman"/>
          <w:sz w:val="28"/>
          <w:szCs w:val="28"/>
        </w:rPr>
        <w:t xml:space="preserve"> – загрузка образа. Как правило, образы создаются на основе базового — из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Hub</w:t>
      </w:r>
      <w:r w:rsidR="00473F42" w:rsidRPr="00473F42">
        <w:rPr>
          <w:rFonts w:ascii="Times New Roman" w:eastAsia="Times New Roman" w:hAnsi="Times New Roman" w:cs="Times New Roman"/>
          <w:sz w:val="28"/>
          <w:szCs w:val="28"/>
        </w:rPr>
        <w:t xml:space="preserve">, где есть множество уже готовых образов и которые ты можешь использовать, а не тратить время на создание собственного. Для загрузки образа используется команда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pull</w:t>
      </w:r>
      <w:r w:rsidR="00473F42" w:rsidRPr="00473F42">
        <w:rPr>
          <w:rFonts w:ascii="Times New Roman" w:eastAsia="Times New Roman" w:hAnsi="Times New Roman" w:cs="Times New Roman"/>
          <w:sz w:val="28"/>
          <w:szCs w:val="28"/>
        </w:rPr>
        <w:t>.</w:t>
      </w:r>
    </w:p>
    <w:p w:rsidR="00D03026" w:rsidRDefault="00D03026" w:rsidP="00D03026">
      <w:pPr>
        <w:numPr>
          <w:ilvl w:val="0"/>
          <w:numId w:val="37"/>
        </w:numPr>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logs</w:t>
      </w:r>
      <w:r w:rsidR="00473F42">
        <w:rPr>
          <w:rFonts w:ascii="Times New Roman" w:eastAsia="Times New Roman" w:hAnsi="Times New Roman" w:cs="Times New Roman"/>
          <w:sz w:val="28"/>
          <w:szCs w:val="28"/>
        </w:rPr>
        <w:t xml:space="preserve"> – </w:t>
      </w:r>
      <w:r w:rsidR="00473F42" w:rsidRPr="00473F42">
        <w:rPr>
          <w:rFonts w:ascii="Times New Roman" w:hAnsi="Times New Roman" w:cs="Times New Roman"/>
          <w:sz w:val="28"/>
          <w:szCs w:val="28"/>
        </w:rPr>
        <w:t>Позволяет просмотреть логи указанного контейнера. Можно использовать флаг -follow, чтобы следить за логами работающего контейнера, например, docker logs -follow my</w:t>
      </w:r>
    </w:p>
    <w:p w:rsidR="00D03026" w:rsidRDefault="00D03026" w:rsidP="00473F42">
      <w:pPr>
        <w:numPr>
          <w:ilvl w:val="0"/>
          <w:numId w:val="37"/>
        </w:numPr>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kill</w:t>
      </w:r>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«убивает» контейнер</w:t>
      </w:r>
    </w:p>
    <w:p w:rsidR="00D03026" w:rsidRDefault="00D03026" w:rsidP="00473F42">
      <w:pPr>
        <w:numPr>
          <w:ilvl w:val="0"/>
          <w:numId w:val="37"/>
        </w:numPr>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rmi</w:t>
      </w:r>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удаляет образ</w:t>
      </w:r>
    </w:p>
    <w:p w:rsidR="00D03026" w:rsidRDefault="00D03026" w:rsidP="00473F42">
      <w:pPr>
        <w:numPr>
          <w:ilvl w:val="0"/>
          <w:numId w:val="37"/>
        </w:numPr>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docker volume ls</w:t>
      </w:r>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показывает список томов, которые являются основным механизмом для хранения данных, генерируемых контейнерами Docker</w:t>
      </w:r>
    </w:p>
    <w:p w:rsidR="00D03026" w:rsidRPr="00D03026" w:rsidRDefault="00D03026" w:rsidP="00D03026">
      <w:pPr>
        <w:spacing w:after="160" w:line="259" w:lineRule="auto"/>
        <w:rPr>
          <w:rFonts w:ascii="Courier New" w:hAnsi="Courier New" w:cs="Courier New"/>
          <w:b/>
          <w:sz w:val="24"/>
          <w:szCs w:val="24"/>
        </w:rPr>
      </w:pPr>
      <w:r>
        <w:rPr>
          <w:rFonts w:ascii="Courier New" w:hAnsi="Courier New" w:cs="Courier New"/>
          <w:b/>
          <w:sz w:val="24"/>
          <w:szCs w:val="24"/>
        </w:rPr>
        <w:br w:type="page"/>
      </w:r>
    </w:p>
    <w:p w:rsidR="00247378" w:rsidRPr="008C070B" w:rsidRDefault="00276F8E" w:rsidP="00D03026">
      <w:pPr>
        <w:pStyle w:val="a3"/>
        <w:numPr>
          <w:ilvl w:val="0"/>
          <w:numId w:val="1"/>
        </w:numPr>
        <w:rPr>
          <w:rFonts w:ascii="Times New Roman" w:hAnsi="Times New Roman" w:cs="Times New Roman"/>
          <w:sz w:val="28"/>
          <w:szCs w:val="28"/>
          <w:highlight w:val="yellow"/>
        </w:rPr>
      </w:pPr>
      <w:r w:rsidRPr="008C070B">
        <w:rPr>
          <w:rFonts w:ascii="Times New Roman" w:hAnsi="Times New Roman" w:cs="Times New Roman"/>
          <w:b/>
          <w:sz w:val="28"/>
          <w:szCs w:val="28"/>
          <w:highlight w:val="yellow"/>
        </w:rPr>
        <w:lastRenderedPageBreak/>
        <w:t>Docker-Compose</w:t>
      </w:r>
      <w:r w:rsidRPr="008C070B">
        <w:rPr>
          <w:rFonts w:ascii="Times New Roman" w:hAnsi="Times New Roman" w:cs="Times New Roman"/>
          <w:sz w:val="28"/>
          <w:szCs w:val="28"/>
          <w:highlight w:val="yellow"/>
        </w:rPr>
        <w:t>: назначение, основные команды.</w:t>
      </w:r>
    </w:p>
    <w:p w:rsidR="00276F8E" w:rsidRPr="00C92E93" w:rsidRDefault="00276F8E" w:rsidP="00276F8E">
      <w:pPr>
        <w:rPr>
          <w:rFonts w:ascii="Times New Roman" w:hAnsi="Times New Roman" w:cs="Times New Roman"/>
          <w:sz w:val="28"/>
          <w:szCs w:val="28"/>
        </w:rPr>
      </w:pPr>
    </w:p>
    <w:p w:rsidR="00276F8E" w:rsidRPr="00C92E93" w:rsidRDefault="0097516A" w:rsidP="00276F8E">
      <w:pPr>
        <w:rPr>
          <w:rFonts w:ascii="Times New Roman" w:hAnsi="Times New Roman" w:cs="Times New Roman"/>
          <w:color w:val="222222"/>
          <w:sz w:val="28"/>
          <w:szCs w:val="28"/>
          <w:shd w:val="clear" w:color="auto" w:fill="FFFFFF"/>
        </w:rPr>
      </w:pPr>
      <w:r w:rsidRPr="00C92E93">
        <w:rPr>
          <w:rFonts w:ascii="Times New Roman" w:hAnsi="Times New Roman" w:cs="Times New Roman"/>
          <w:color w:val="222222"/>
          <w:sz w:val="28"/>
          <w:szCs w:val="28"/>
          <w:shd w:val="clear" w:color="auto" w:fill="FFFFFF"/>
        </w:rPr>
        <w:t>Docker применяется для управления отдельными контейнерами (сервисами), из которых состоит приложение.</w:t>
      </w:r>
      <w:r w:rsidRPr="00C92E93">
        <w:rPr>
          <w:rFonts w:ascii="Times New Roman" w:hAnsi="Times New Roman" w:cs="Times New Roman"/>
          <w:color w:val="222222"/>
          <w:sz w:val="28"/>
          <w:szCs w:val="28"/>
        </w:rPr>
        <w:br/>
      </w:r>
      <w:r w:rsidRPr="00C92E93">
        <w:rPr>
          <w:rFonts w:ascii="Times New Roman" w:hAnsi="Times New Roman" w:cs="Times New Roman"/>
          <w:color w:val="222222"/>
          <w:sz w:val="28"/>
          <w:szCs w:val="28"/>
        </w:rPr>
        <w:br/>
      </w:r>
      <w:r w:rsidRPr="00C92E93">
        <w:rPr>
          <w:rFonts w:ascii="Times New Roman" w:hAnsi="Times New Roman" w:cs="Times New Roman"/>
          <w:color w:val="222222"/>
          <w:sz w:val="28"/>
          <w:szCs w:val="28"/>
          <w:shd w:val="clear" w:color="auto" w:fill="FFFFFF"/>
        </w:rPr>
        <w:t>Docker Compose используется для одновременного управления несколькими контейнерами, входящими в состав приложения. Этот инструмент предлагает те же возможности, что и Docker, но позволяет работать с более сложными приложениями.</w:t>
      </w:r>
    </w:p>
    <w:p w:rsidR="00C92E93" w:rsidRPr="00C92E93" w:rsidRDefault="00C92E93" w:rsidP="00276F8E">
      <w:pPr>
        <w:rPr>
          <w:rFonts w:ascii="Times New Roman" w:hAnsi="Times New Roman" w:cs="Times New Roman"/>
          <w:color w:val="222222"/>
          <w:sz w:val="28"/>
          <w:szCs w:val="28"/>
          <w:shd w:val="clear" w:color="auto" w:fill="FFFFFF"/>
        </w:rPr>
      </w:pPr>
    </w:p>
    <w:p w:rsidR="00C92E93" w:rsidRPr="00C92E93" w:rsidRDefault="00C92E93" w:rsidP="00276F8E">
      <w:pPr>
        <w:rPr>
          <w:rFonts w:ascii="Times New Roman" w:hAnsi="Times New Roman" w:cs="Times New Roman"/>
          <w:color w:val="0A0A0A"/>
          <w:sz w:val="28"/>
          <w:szCs w:val="28"/>
          <w:shd w:val="clear" w:color="auto" w:fill="EFEFEF"/>
        </w:rPr>
      </w:pPr>
      <w:r w:rsidRPr="00C92E93">
        <w:rPr>
          <w:rFonts w:ascii="Times New Roman" w:hAnsi="Times New Roman" w:cs="Times New Roman"/>
          <w:color w:val="0A0A0A"/>
          <w:sz w:val="28"/>
          <w:szCs w:val="28"/>
          <w:shd w:val="clear" w:color="auto" w:fill="EFEFEF"/>
        </w:rPr>
        <w:t>Compose инструмент для создания и запуска многоконтейнерных Docker приложений. В Compose, вы используете специальный файл для конфигурирования ваших сервисов приложения. Затем, используется простая команда, для создания и запуска всех сервисов из конфигурационного файла.</w:t>
      </w:r>
    </w:p>
    <w:p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Compose превосходен для разработки, тестирования и настройки среды, а также непрерывной интеграции. Вы этом разделе вы можете узнать более подробно о </w:t>
      </w:r>
      <w:hyperlink r:id="rId86" w:anchor="common-use-cases" w:history="1">
        <w:r w:rsidRPr="00C92E93">
          <w:rPr>
            <w:rFonts w:ascii="Times New Roman" w:eastAsia="Times New Roman" w:hAnsi="Times New Roman" w:cs="Times New Roman"/>
            <w:color w:val="1779BA"/>
            <w:sz w:val="28"/>
            <w:szCs w:val="28"/>
            <w:lang w:eastAsia="ru-RU"/>
          </w:rPr>
          <w:t>решаемых задачах</w:t>
        </w:r>
      </w:hyperlink>
      <w:r w:rsidRPr="00C92E93">
        <w:rPr>
          <w:rFonts w:ascii="Times New Roman" w:eastAsia="Times New Roman" w:hAnsi="Times New Roman" w:cs="Times New Roman"/>
          <w:color w:val="0A0A0A"/>
          <w:sz w:val="28"/>
          <w:szCs w:val="28"/>
          <w:lang w:eastAsia="ru-RU"/>
        </w:rPr>
        <w:t>.</w:t>
      </w:r>
    </w:p>
    <w:p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Использование Compose обычно разделяется на три этапа:</w:t>
      </w:r>
    </w:p>
    <w:p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Определение окружения вашего приложения в </w:t>
      </w:r>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Dockerfile</w:t>
      </w:r>
      <w:r w:rsidRPr="00C92E93">
        <w:rPr>
          <w:rFonts w:ascii="Times New Roman" w:eastAsia="Times New Roman" w:hAnsi="Times New Roman" w:cs="Times New Roman"/>
          <w:color w:val="0A0A0A"/>
          <w:sz w:val="28"/>
          <w:szCs w:val="28"/>
          <w:lang w:eastAsia="ru-RU"/>
        </w:rPr>
        <w:t>, это можно сделать в любом месте.</w:t>
      </w:r>
    </w:p>
    <w:p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Определение сервисов из которых будет состоять ваше приложение в </w:t>
      </w:r>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docker-compose.yml</w:t>
      </w:r>
      <w:r w:rsidRPr="00C92E93">
        <w:rPr>
          <w:rFonts w:ascii="Times New Roman" w:eastAsia="Times New Roman" w:hAnsi="Times New Roman" w:cs="Times New Roman"/>
          <w:color w:val="0A0A0A"/>
          <w:sz w:val="28"/>
          <w:szCs w:val="28"/>
          <w:lang w:eastAsia="ru-RU"/>
        </w:rPr>
        <w:t>, в последствии они смогут быть запущены все вместе в изолированном окружении.</w:t>
      </w:r>
    </w:p>
    <w:p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И наконец, выполнение команды </w:t>
      </w:r>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docker-compose up</w:t>
      </w:r>
      <w:r w:rsidRPr="00C92E93">
        <w:rPr>
          <w:rFonts w:ascii="Times New Roman" w:eastAsia="Times New Roman" w:hAnsi="Times New Roman" w:cs="Times New Roman"/>
          <w:color w:val="0A0A0A"/>
          <w:sz w:val="28"/>
          <w:szCs w:val="28"/>
          <w:lang w:eastAsia="ru-RU"/>
        </w:rPr>
        <w:t> которая запустит все ваше приложение.</w:t>
      </w:r>
    </w:p>
    <w:p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Compose имеет команды для управления всем жизненным циклом приложения:</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Запуск, остановка и пересоздание сервисов</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Просмотр статус запущенных сервисов</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Поток вывода журнала запущенных служб</w:t>
      </w:r>
    </w:p>
    <w:p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Выполнение одноразовых команд в сервисах</w:t>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drawing>
          <wp:inline distT="0" distB="0" distL="0" distR="0" wp14:anchorId="3BBE68A2" wp14:editId="603ACE2C">
            <wp:extent cx="6210300" cy="7150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10300" cy="715010"/>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lastRenderedPageBreak/>
        <w:drawing>
          <wp:inline distT="0" distB="0" distL="0" distR="0" wp14:anchorId="4979BB9B" wp14:editId="3AD3B9C7">
            <wp:extent cx="6210300" cy="10210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0300" cy="1021080"/>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drawing>
          <wp:inline distT="0" distB="0" distL="0" distR="0" wp14:anchorId="7279D8E9" wp14:editId="5D9EB77F">
            <wp:extent cx="6210300" cy="22663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10300" cy="2266315"/>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drawing>
          <wp:inline distT="0" distB="0" distL="0" distR="0" wp14:anchorId="64AE1666" wp14:editId="2E161237">
            <wp:extent cx="6210300" cy="16236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10300" cy="1623695"/>
                    </a:xfrm>
                    <a:prstGeom prst="rect">
                      <a:avLst/>
                    </a:prstGeom>
                  </pic:spPr>
                </pic:pic>
              </a:graphicData>
            </a:graphic>
          </wp:inline>
        </w:drawing>
      </w:r>
    </w:p>
    <w:p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sz w:val="28"/>
          <w:szCs w:val="28"/>
        </w:rPr>
        <w:t>docker swarm, docker stack cuberneites</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Kubernetes и Docker - два основных игрока в оркестровке контейнеров. Они создали себе достойные ниши и укрепили свои позиции в Docker и экосистеме контейнеров. Оба этих инструмента позволяют управлять кластером серверов, на которых запущена одна или несколько служб. Итак, прежде чем перейти к сравнительной части, давайте рассмотрим эти два инструмента.</w:t>
      </w:r>
    </w:p>
    <w:p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r w:rsidRPr="00C92E93">
        <w:rPr>
          <w:rFonts w:ascii="Times New Roman" w:hAnsi="Times New Roman" w:cs="Times New Roman"/>
          <w:color w:val="000000"/>
          <w:sz w:val="28"/>
          <w:szCs w:val="28"/>
          <w:bdr w:val="none" w:sz="0" w:space="0" w:color="auto" w:frame="1"/>
        </w:rPr>
        <w:t>Kubernetes</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Kubernetes - это платформа с открытым исходным кодом, созданная Google для операций развертывания контейнеров, увеличения и уменьшения масштабирования и автоматизации в кластерах хостов. Эта готовая к работе платформа корпоративного уровня с самовосстановлением (автоматическое масштабирование, автоматическая репликация, автоматический перезапуск, автоматическое размещение) является модульной, поэтому ее можно использовать для развертывания любой архитектуры.</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lastRenderedPageBreak/>
        <w:t>Kubernetes также распределяет нагрузку между контейнерами. Он направлен на то, чтобы избавить инструменты и компоненты от проблемы, возникающей из-за запуска приложений в частных и публичных облаках, путем размещения контейнеров в группах и именования их как логических единиц. Их сила заключается в простом масштабировании, переносимости вне зависимости от среды и гибкости роста.</w:t>
      </w:r>
    </w:p>
    <w:p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r w:rsidRPr="00C92E93">
        <w:rPr>
          <w:rFonts w:ascii="Times New Roman" w:hAnsi="Times New Roman" w:cs="Times New Roman"/>
          <w:color w:val="000000"/>
          <w:sz w:val="28"/>
          <w:szCs w:val="28"/>
          <w:bdr w:val="none" w:sz="0" w:space="0" w:color="auto" w:frame="1"/>
        </w:rPr>
        <w:t>Докер Рой</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Как платформа, Docker произвел революцию в способах упаковки программного обеспечения. Docker Swarm или просто Swarm - это платформа оркестровки контейнеров с открытым исходным кодом, которая является собственным механизмом кластеризации для Docker и от него. Любое программное обеспечение, службы или инструменты, которые работают с контейнерами Docker, одинаково хорошо работают в Swarm. Кроме того, Swarm использует ту же командную строку из Docker.</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Swarm превращает пул хостов Docker в единый виртуальный хост. Swarm особенно полезен для людей, которые пытаются освоиться с оркестрованной средой или которым необходимо придерживаться простой техники развертывания, но при этом иметь более одной облачной среды или одной конкретной платформы для ее запуска.</w:t>
      </w:r>
    </w:p>
    <w:p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r w:rsidRPr="00C92E93">
        <w:rPr>
          <w:rFonts w:ascii="Times New Roman" w:hAnsi="Times New Roman" w:cs="Times New Roman"/>
          <w:color w:val="000000"/>
          <w:sz w:val="28"/>
          <w:szCs w:val="28"/>
          <w:bdr w:val="none" w:sz="0" w:space="0" w:color="auto" w:frame="1"/>
        </w:rPr>
        <w:t>Kubernetes против Docker Swarm</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Хотя обе платформы оркестровки с открытым исходным кодом предоставляют в основном одни и те же функциональные возможности, между тем, как они работают, есть некоторые фундаментальные различия. Ниже приведены некоторые из примечательных моментов. В этом разделе сравниваются функции Docker Swarm и Kubernetes и слабые / сильные стороны выбора одной платформы над другой.</w:t>
      </w:r>
    </w:p>
    <w:p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Определение приложения</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Kubernetes:</w:t>
      </w:r>
      <w:r w:rsidRPr="00C92E93">
        <w:rPr>
          <w:color w:val="333333"/>
          <w:sz w:val="28"/>
          <w:szCs w:val="28"/>
          <w:bdr w:val="none" w:sz="0" w:space="0" w:color="auto" w:frame="1"/>
        </w:rPr>
        <w:t>  приложение может быть развернуто в Kubernetes с использованием комбинации сервисов (или микросервисов), развертываний и модулей.</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Docker Swarm:</w:t>
      </w:r>
      <w:r w:rsidRPr="00C92E93">
        <w:rPr>
          <w:color w:val="333333"/>
          <w:sz w:val="28"/>
          <w:szCs w:val="28"/>
          <w:bdr w:val="none" w:sz="0" w:space="0" w:color="auto" w:frame="1"/>
        </w:rPr>
        <w:t xml:space="preserve">  приложения могут быть развернуты как микросервисы или сервисы в кластере Swarm в Docker Swarm. Файлы YAML (YAML Ain't Markup </w:t>
      </w:r>
      <w:r w:rsidRPr="00C92E93">
        <w:rPr>
          <w:color w:val="333333"/>
          <w:sz w:val="28"/>
          <w:szCs w:val="28"/>
          <w:bdr w:val="none" w:sz="0" w:space="0" w:color="auto" w:frame="1"/>
        </w:rPr>
        <w:lastRenderedPageBreak/>
        <w:t>Language) могут использоваться для идентификации нескольких контейнеров. Более того, Docker compose может установить приложение.</w:t>
      </w:r>
    </w:p>
    <w:p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Сети</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Kubernetes:</w:t>
      </w:r>
      <w:r w:rsidRPr="00C92E93">
        <w:rPr>
          <w:color w:val="333333"/>
          <w:sz w:val="28"/>
          <w:szCs w:val="28"/>
          <w:bdr w:val="none" w:sz="0" w:space="0" w:color="auto" w:frame="1"/>
        </w:rPr>
        <w:t>  сетевая модель - это плоская сеть, позволяющая всем модулям взаимодействовать друг с другом. Сетевая политика определяет, как модули взаимодействуют друг с другом. Плоская сеть обычно реализуется в виде наложения. Для модели требуются два CIDR: один для сервисов, а другой, из которого поды получают IP-адрес.</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Docker Swarm: </w:t>
      </w:r>
      <w:r w:rsidRPr="00C92E93">
        <w:rPr>
          <w:color w:val="333333"/>
          <w:sz w:val="28"/>
          <w:szCs w:val="28"/>
          <w:bdr w:val="none" w:sz="0" w:space="0" w:color="auto" w:frame="1"/>
        </w:rPr>
        <w:t> узел, присоединяющийся к кластеру swarm, создает оверлейную сеть для сервисов, которые охватывают каждый хост в рою докеров, и сеть моста докеров только для хоста для контейнеров. Пользователи могут самостоятельно шифровать трафик данных контейнера при создании оверлейной сети в Docker Swarm.</w:t>
      </w:r>
    </w:p>
    <w:p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Масштабируемость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Kubernetes:</w:t>
      </w:r>
      <w:r w:rsidRPr="00C92E93">
        <w:rPr>
          <w:color w:val="333333"/>
          <w:sz w:val="28"/>
          <w:szCs w:val="28"/>
          <w:bdr w:val="none" w:sz="0" w:space="0" w:color="auto" w:frame="1"/>
        </w:rPr>
        <w:t>  для распределенных систем Kubernetes - это скорее универсальный фреймворк. Это сложная система, поскольку она обеспечивает надежные гарантии состояния кластера и унифицированный набор API. Это замедляет масштабирование и развертывание контейнера.</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Docker Swarm:</w:t>
      </w:r>
      <w:r w:rsidRPr="00C92E93">
        <w:rPr>
          <w:color w:val="333333"/>
          <w:sz w:val="28"/>
          <w:szCs w:val="28"/>
          <w:bdr w:val="none" w:sz="0" w:space="0" w:color="auto" w:frame="1"/>
        </w:rPr>
        <w:t>  Docker Swarm, по сравнению с Kubernetes, может развертывать контейнер намного быстрее, и это позволяет быстрее масштабировать время реакции по запросу.</w:t>
      </w:r>
    </w:p>
    <w:p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Высокая доступность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Kubernetes:</w:t>
      </w:r>
      <w:r w:rsidRPr="00C92E93">
        <w:rPr>
          <w:color w:val="333333"/>
          <w:sz w:val="28"/>
          <w:szCs w:val="28"/>
          <w:bdr w:val="none" w:sz="0" w:space="0" w:color="auto" w:frame="1"/>
        </w:rPr>
        <w:t> все поды в кубернетах распределены между узлами, и это обеспечивает высокую доступность, выдерживая сбой приложения. Сервисы балансировки нагрузки в Kubernetes обнаруживают нездоровые поды и избавляются от них. Итак, это поддерживает высокую доступность.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Docker Swarm:</w:t>
      </w:r>
      <w:r w:rsidRPr="00C92E93">
        <w:rPr>
          <w:color w:val="333333"/>
          <w:sz w:val="28"/>
          <w:szCs w:val="28"/>
          <w:bdr w:val="none" w:sz="0" w:space="0" w:color="auto" w:frame="1"/>
        </w:rPr>
        <w:t>  поскольку сервисы могут быть реплицированы в узлах Swarm, Docker Swarm также обеспечивает высокую доступность. Узлы диспетчера Swarm в Docker Swarm отвечают за весь кластер и обрабатывают ресурсы рабочих узлов.</w:t>
      </w:r>
    </w:p>
    <w:p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lastRenderedPageBreak/>
        <w:t>Настройка контейнера</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Kubernetes:</w:t>
      </w:r>
      <w:r w:rsidRPr="00C92E93">
        <w:rPr>
          <w:color w:val="333333"/>
          <w:sz w:val="28"/>
          <w:szCs w:val="28"/>
          <w:bdr w:val="none" w:sz="0" w:space="0" w:color="auto" w:frame="1"/>
        </w:rPr>
        <w:t>  Kubernetes использует свои собственные определения YAML, API и клиента, и каждое из них отличается от стандартных эквивалентов докеров. То есть вы не можете использовать Docker Compose или Docker CLI для определения контейнеров. При переключении платформ определения и команды YAML необходимо переписать.</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Docker Swarm:</w:t>
      </w:r>
      <w:r w:rsidRPr="00C92E93">
        <w:rPr>
          <w:color w:val="333333"/>
          <w:sz w:val="28"/>
          <w:szCs w:val="28"/>
          <w:bdr w:val="none" w:sz="0" w:space="0" w:color="auto" w:frame="1"/>
        </w:rPr>
        <w:t>  API Docker Swarm не полностью охватывает все команды Docker, но предлагает большую часть знакомых функций из Docker. Он поддерживает большинство инструментов, работающих с Docker. Тем не менее, если в Docker API отсутствует какая-либо конкретная операция, не существует простого способа обойти это с помощью Swarm.</w:t>
      </w:r>
    </w:p>
    <w:p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Балансировки нагрузки</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Kubernetes: модули</w:t>
      </w:r>
      <w:r w:rsidRPr="00C92E93">
        <w:rPr>
          <w:color w:val="333333"/>
          <w:sz w:val="28"/>
          <w:szCs w:val="28"/>
          <w:bdr w:val="none" w:sz="0" w:space="0" w:color="auto" w:frame="1"/>
        </w:rPr>
        <w:t> доступны через службу, которая может использоваться в качестве балансировщика нагрузки в кластере. Как правило, для балансировки нагрузки используется входящий трафик.</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rStyle w:val="a7"/>
          <w:color w:val="333333"/>
          <w:sz w:val="28"/>
          <w:szCs w:val="28"/>
          <w:bdr w:val="none" w:sz="0" w:space="0" w:color="auto" w:frame="1"/>
        </w:rPr>
        <w:t>Docker Swarm: </w:t>
      </w:r>
      <w:r w:rsidRPr="00C92E93">
        <w:rPr>
          <w:color w:val="333333"/>
          <w:sz w:val="28"/>
          <w:szCs w:val="28"/>
          <w:bdr w:val="none" w:sz="0" w:space="0" w:color="auto" w:frame="1"/>
        </w:rPr>
        <w:t> режим Swarm состоит из элемента DNS, который можно использовать для распределения входящих запросов на имя службы. Службы могут быть назначены автоматически или могут работать на портах, указанных пользователем.</w:t>
      </w:r>
    </w:p>
    <w:p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r w:rsidRPr="00C92E93">
        <w:rPr>
          <w:rFonts w:ascii="Times New Roman" w:hAnsi="Times New Roman" w:cs="Times New Roman"/>
          <w:color w:val="000000"/>
          <w:sz w:val="28"/>
          <w:szCs w:val="28"/>
          <w:bdr w:val="none" w:sz="0" w:space="0" w:color="auto" w:frame="1"/>
        </w:rPr>
        <w:t>Заключение</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Kubernetes поддерживает более высокие требования с большей сложностью, в то время как Docker Swarm предлагает простое решение, с которым можно быстро начать работу. Docker Swarm пользуется большой популярностью среди разработчиков, предпочитающих быстрое развертывание и простоту. Одновременно Kubernetes используется в производственной среде различными известными интернет-компаниями, работающими с популярными сервисами.</w:t>
      </w:r>
    </w:p>
    <w:p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И Kubernetes, и Docker Swarm могут запускать многие из одних и тех же сервисов, но могут потребоваться несколько разные подходы к определенным деталям. Итак, </w:t>
      </w:r>
      <w:hyperlink r:id="rId91" w:history="1">
        <w:r w:rsidRPr="00C92E93">
          <w:rPr>
            <w:rStyle w:val="a4"/>
            <w:color w:val="00AFF4"/>
            <w:sz w:val="28"/>
            <w:szCs w:val="28"/>
            <w:u w:val="none"/>
            <w:bdr w:val="none" w:sz="0" w:space="0" w:color="auto" w:frame="1"/>
          </w:rPr>
          <w:t>изучив Kubernetes</w:t>
        </w:r>
      </w:hyperlink>
      <w:r w:rsidRPr="00C92E93">
        <w:rPr>
          <w:color w:val="333333"/>
          <w:sz w:val="28"/>
          <w:szCs w:val="28"/>
          <w:bdr w:val="none" w:sz="0" w:space="0" w:color="auto" w:frame="1"/>
        </w:rPr>
        <w:t> и Docker и сравнив их по различным функциям, вы можете принять решение о выборе правильного инструмента для оркестрации вашего контейнера.</w:t>
      </w:r>
    </w:p>
    <w:p w:rsidR="00C92E93" w:rsidRPr="00C92E93" w:rsidRDefault="00C92E93" w:rsidP="00276F8E">
      <w:pPr>
        <w:rPr>
          <w:rFonts w:cs="Courier New"/>
          <w:sz w:val="24"/>
          <w:szCs w:val="24"/>
        </w:rPr>
      </w:pPr>
    </w:p>
    <w:p w:rsidR="00276F8E" w:rsidRDefault="00276F8E" w:rsidP="00276F8E">
      <w:pPr>
        <w:rPr>
          <w:rFonts w:ascii="Courier New" w:hAnsi="Courier New" w:cs="Courier New"/>
          <w:sz w:val="24"/>
          <w:szCs w:val="24"/>
        </w:rPr>
      </w:pPr>
    </w:p>
    <w:p w:rsidR="00276F8E" w:rsidRDefault="00276F8E" w:rsidP="00276F8E"/>
    <w:sectPr w:rsidR="00276F8E" w:rsidSect="00237E81">
      <w:pgSz w:w="11906" w:h="16838"/>
      <w:pgMar w:top="1134" w:right="850" w:bottom="993"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CC"/>
    <w:family w:val="modern"/>
    <w:pitch w:val="fixed"/>
    <w:sig w:usb0="E00006FF" w:usb1="0000FCFF" w:usb2="00000001" w:usb3="00000000" w:csb0="0000019F" w:csb1="00000000"/>
  </w:font>
  <w:font w:name="Roboto">
    <w:altName w:val="Times New Roman"/>
    <w:panose1 w:val="02000000000000000000"/>
    <w:charset w:val="CC"/>
    <w:family w:val="auto"/>
    <w:pitch w:val="variable"/>
    <w:sig w:usb0="E0000AFF" w:usb1="5000217F" w:usb2="0000002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1E"/>
    <w:multiLevelType w:val="hybridMultilevel"/>
    <w:tmpl w:val="5AC0ED5A"/>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2C"/>
    <w:multiLevelType w:val="hybridMultilevel"/>
    <w:tmpl w:val="0000002C"/>
    <w:lvl w:ilvl="0" w:tplc="000010C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2E"/>
    <w:multiLevelType w:val="hybridMultilevel"/>
    <w:tmpl w:val="0000002E"/>
    <w:lvl w:ilvl="0" w:tplc="0000119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B9F05FA"/>
    <w:multiLevelType w:val="multilevel"/>
    <w:tmpl w:val="F59CF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6C5544"/>
    <w:multiLevelType w:val="hybridMultilevel"/>
    <w:tmpl w:val="B510A366"/>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0FFF64D1"/>
    <w:multiLevelType w:val="multilevel"/>
    <w:tmpl w:val="C7F0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847337"/>
    <w:multiLevelType w:val="multilevel"/>
    <w:tmpl w:val="B536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957392"/>
    <w:multiLevelType w:val="multilevel"/>
    <w:tmpl w:val="F6D8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7E38AD"/>
    <w:multiLevelType w:val="hybridMultilevel"/>
    <w:tmpl w:val="9F1A519A"/>
    <w:lvl w:ilvl="0" w:tplc="EAA692B0">
      <w:start w:val="1"/>
      <w:numFmt w:val="decimal"/>
      <w:suff w:val="space"/>
      <w:lvlText w:val="%1."/>
      <w:lvlJc w:val="right"/>
      <w:pPr>
        <w:ind w:left="0" w:firstLine="0"/>
      </w:pPr>
      <w:rPr>
        <w:rFonts w:hint="default"/>
        <w:b w:val="0"/>
        <w:i w:val="0"/>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1EA13367"/>
    <w:multiLevelType w:val="multilevel"/>
    <w:tmpl w:val="586E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D413D9"/>
    <w:multiLevelType w:val="multilevel"/>
    <w:tmpl w:val="4BBE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3C38EE"/>
    <w:multiLevelType w:val="hybridMultilevel"/>
    <w:tmpl w:val="9FFABD72"/>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2B6346E"/>
    <w:multiLevelType w:val="hybridMultilevel"/>
    <w:tmpl w:val="7E9A54CC"/>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3E28EE"/>
    <w:multiLevelType w:val="multilevel"/>
    <w:tmpl w:val="F7A2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F62C1F"/>
    <w:multiLevelType w:val="hybridMultilevel"/>
    <w:tmpl w:val="DEB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B753D82"/>
    <w:multiLevelType w:val="multilevel"/>
    <w:tmpl w:val="C29E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0380E"/>
    <w:multiLevelType w:val="hybridMultilevel"/>
    <w:tmpl w:val="4522AFD0"/>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5E65974"/>
    <w:multiLevelType w:val="multilevel"/>
    <w:tmpl w:val="1CC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47D66"/>
    <w:multiLevelType w:val="multilevel"/>
    <w:tmpl w:val="F16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4911E1"/>
    <w:multiLevelType w:val="hybridMultilevel"/>
    <w:tmpl w:val="4198E944"/>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FF1DF7"/>
    <w:multiLevelType w:val="multilevel"/>
    <w:tmpl w:val="63681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6E3F8D"/>
    <w:multiLevelType w:val="multilevel"/>
    <w:tmpl w:val="8BF264B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30E3C56"/>
    <w:multiLevelType w:val="hybridMultilevel"/>
    <w:tmpl w:val="7A988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E203D5"/>
    <w:multiLevelType w:val="hybridMultilevel"/>
    <w:tmpl w:val="851CF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5647BD"/>
    <w:multiLevelType w:val="hybridMultilevel"/>
    <w:tmpl w:val="B4B61BBE"/>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FF82CEA"/>
    <w:multiLevelType w:val="multilevel"/>
    <w:tmpl w:val="8BF264B6"/>
    <w:styleLink w:val="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39"/>
  </w:num>
  <w:num w:numId="7">
    <w:abstractNumId w:val="4"/>
  </w:num>
  <w:num w:numId="8">
    <w:abstractNumId w:val="40"/>
  </w:num>
  <w:num w:numId="9">
    <w:abstractNumId w:val="5"/>
  </w:num>
  <w:num w:numId="10">
    <w:abstractNumId w:val="6"/>
  </w:num>
  <w:num w:numId="11">
    <w:abstractNumId w:val="7"/>
  </w:num>
  <w:num w:numId="12">
    <w:abstractNumId w:val="8"/>
  </w:num>
  <w:num w:numId="13">
    <w:abstractNumId w:val="9"/>
  </w:num>
  <w:num w:numId="14">
    <w:abstractNumId w:val="31"/>
  </w:num>
  <w:num w:numId="15">
    <w:abstractNumId w:val="10"/>
  </w:num>
  <w:num w:numId="16">
    <w:abstractNumId w:val="11"/>
  </w:num>
  <w:num w:numId="17">
    <w:abstractNumId w:val="12"/>
  </w:num>
  <w:num w:numId="18">
    <w:abstractNumId w:val="13"/>
  </w:num>
  <w:num w:numId="19">
    <w:abstractNumId w:val="33"/>
  </w:num>
  <w:num w:numId="20">
    <w:abstractNumId w:val="29"/>
  </w:num>
  <w:num w:numId="21">
    <w:abstractNumId w:val="28"/>
  </w:num>
  <w:num w:numId="22">
    <w:abstractNumId w:val="36"/>
  </w:num>
  <w:num w:numId="23">
    <w:abstractNumId w:val="21"/>
  </w:num>
  <w:num w:numId="24">
    <w:abstractNumId w:val="37"/>
    <w:lvlOverride w:ilvl="0">
      <w:startOverride w:val="1"/>
    </w:lvlOverride>
  </w:num>
  <w:num w:numId="25">
    <w:abstractNumId w:val="32"/>
  </w:num>
  <w:num w:numId="26">
    <w:abstractNumId w:val="14"/>
  </w:num>
  <w:num w:numId="27">
    <w:abstractNumId w:val="41"/>
  </w:num>
  <w:num w:numId="28">
    <w:abstractNumId w:val="15"/>
  </w:num>
  <w:num w:numId="29">
    <w:abstractNumId w:val="16"/>
  </w:num>
  <w:num w:numId="30">
    <w:abstractNumId w:val="17"/>
  </w:num>
  <w:num w:numId="31">
    <w:abstractNumId w:val="18"/>
  </w:num>
  <w:num w:numId="32">
    <w:abstractNumId w:val="19"/>
  </w:num>
  <w:num w:numId="33">
    <w:abstractNumId w:val="35"/>
  </w:num>
  <w:num w:numId="34">
    <w:abstractNumId w:val="27"/>
  </w:num>
  <w:num w:numId="35">
    <w:abstractNumId w:val="34"/>
  </w:num>
  <w:num w:numId="36">
    <w:abstractNumId w:val="20"/>
  </w:num>
  <w:num w:numId="37">
    <w:abstractNumId w:val="30"/>
  </w:num>
  <w:num w:numId="38">
    <w:abstractNumId w:val="23"/>
  </w:num>
  <w:num w:numId="39">
    <w:abstractNumId w:val="26"/>
  </w:num>
  <w:num w:numId="40">
    <w:abstractNumId w:val="42"/>
  </w:num>
  <w:num w:numId="41">
    <w:abstractNumId w:val="38"/>
  </w:num>
  <w:num w:numId="42">
    <w:abstractNumId w:val="22"/>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864"/>
    <w:rsid w:val="000518BA"/>
    <w:rsid w:val="000622FF"/>
    <w:rsid w:val="000765C0"/>
    <w:rsid w:val="0008546A"/>
    <w:rsid w:val="000B2099"/>
    <w:rsid w:val="000D4010"/>
    <w:rsid w:val="000D5917"/>
    <w:rsid w:val="00137D14"/>
    <w:rsid w:val="0014183B"/>
    <w:rsid w:val="00170A7D"/>
    <w:rsid w:val="00182176"/>
    <w:rsid w:val="001A4878"/>
    <w:rsid w:val="001D6797"/>
    <w:rsid w:val="00237E81"/>
    <w:rsid w:val="00247378"/>
    <w:rsid w:val="00267B6F"/>
    <w:rsid w:val="00273E7D"/>
    <w:rsid w:val="00276F8E"/>
    <w:rsid w:val="0028126D"/>
    <w:rsid w:val="002B4268"/>
    <w:rsid w:val="002D573F"/>
    <w:rsid w:val="002D5A10"/>
    <w:rsid w:val="00334FA6"/>
    <w:rsid w:val="00341395"/>
    <w:rsid w:val="00345AD2"/>
    <w:rsid w:val="00351D84"/>
    <w:rsid w:val="00364D59"/>
    <w:rsid w:val="003B035A"/>
    <w:rsid w:val="003B67DE"/>
    <w:rsid w:val="003B6C68"/>
    <w:rsid w:val="004131DE"/>
    <w:rsid w:val="00422E5A"/>
    <w:rsid w:val="00443F2B"/>
    <w:rsid w:val="00473F42"/>
    <w:rsid w:val="00491978"/>
    <w:rsid w:val="004C7C55"/>
    <w:rsid w:val="004E1B8B"/>
    <w:rsid w:val="004E5B49"/>
    <w:rsid w:val="00500D19"/>
    <w:rsid w:val="0052029E"/>
    <w:rsid w:val="00565AA1"/>
    <w:rsid w:val="005745DF"/>
    <w:rsid w:val="00602529"/>
    <w:rsid w:val="00655E02"/>
    <w:rsid w:val="006723CF"/>
    <w:rsid w:val="006B652E"/>
    <w:rsid w:val="006B7148"/>
    <w:rsid w:val="006E0609"/>
    <w:rsid w:val="006E22AE"/>
    <w:rsid w:val="006E3BB2"/>
    <w:rsid w:val="007113A3"/>
    <w:rsid w:val="007254C9"/>
    <w:rsid w:val="00745471"/>
    <w:rsid w:val="007542B6"/>
    <w:rsid w:val="007653AD"/>
    <w:rsid w:val="007A0D93"/>
    <w:rsid w:val="007C0FF7"/>
    <w:rsid w:val="007D3329"/>
    <w:rsid w:val="007D7C6B"/>
    <w:rsid w:val="007E2F07"/>
    <w:rsid w:val="0081768C"/>
    <w:rsid w:val="00823A57"/>
    <w:rsid w:val="00895AD4"/>
    <w:rsid w:val="00896792"/>
    <w:rsid w:val="00896C75"/>
    <w:rsid w:val="008A0864"/>
    <w:rsid w:val="008C070B"/>
    <w:rsid w:val="008D371F"/>
    <w:rsid w:val="00900135"/>
    <w:rsid w:val="00932499"/>
    <w:rsid w:val="009330C0"/>
    <w:rsid w:val="00933E22"/>
    <w:rsid w:val="00955BB6"/>
    <w:rsid w:val="00963BD9"/>
    <w:rsid w:val="0097516A"/>
    <w:rsid w:val="00A514AA"/>
    <w:rsid w:val="00A631BF"/>
    <w:rsid w:val="00B0752F"/>
    <w:rsid w:val="00B07FCB"/>
    <w:rsid w:val="00B46B6E"/>
    <w:rsid w:val="00B536B9"/>
    <w:rsid w:val="00BA657C"/>
    <w:rsid w:val="00BA71E7"/>
    <w:rsid w:val="00C00D6D"/>
    <w:rsid w:val="00C05179"/>
    <w:rsid w:val="00C12E5F"/>
    <w:rsid w:val="00C42DBD"/>
    <w:rsid w:val="00C649AC"/>
    <w:rsid w:val="00C705EB"/>
    <w:rsid w:val="00C906F1"/>
    <w:rsid w:val="00C92E93"/>
    <w:rsid w:val="00CC273E"/>
    <w:rsid w:val="00CC56A2"/>
    <w:rsid w:val="00CC6E45"/>
    <w:rsid w:val="00CF7E66"/>
    <w:rsid w:val="00D03026"/>
    <w:rsid w:val="00D23DA5"/>
    <w:rsid w:val="00D367A0"/>
    <w:rsid w:val="00D46DA4"/>
    <w:rsid w:val="00DA0D82"/>
    <w:rsid w:val="00DC1C50"/>
    <w:rsid w:val="00E448F9"/>
    <w:rsid w:val="00E63FC1"/>
    <w:rsid w:val="00E74764"/>
    <w:rsid w:val="00E849CC"/>
    <w:rsid w:val="00EA0E77"/>
    <w:rsid w:val="00EE0CCC"/>
    <w:rsid w:val="00F122F8"/>
    <w:rsid w:val="00F1784D"/>
    <w:rsid w:val="00F7456B"/>
    <w:rsid w:val="00F768CF"/>
    <w:rsid w:val="00F9245B"/>
    <w:rsid w:val="00FA5895"/>
    <w:rsid w:val="00FF44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4A7BB"/>
  <w15:chartTrackingRefBased/>
  <w15:docId w15:val="{373D9F7C-0255-46BA-91A9-E326F40D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76F8E"/>
    <w:pPr>
      <w:spacing w:after="0" w:line="276" w:lineRule="auto"/>
    </w:pPr>
  </w:style>
  <w:style w:type="paragraph" w:styleId="2">
    <w:name w:val="heading 2"/>
    <w:basedOn w:val="a"/>
    <w:next w:val="a"/>
    <w:link w:val="20"/>
    <w:uiPriority w:val="9"/>
    <w:semiHidden/>
    <w:unhideWhenUsed/>
    <w:qFormat/>
    <w:rsid w:val="00C92E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92E9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CC6E45"/>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6F8E"/>
    <w:pPr>
      <w:ind w:left="720"/>
      <w:contextualSpacing/>
    </w:pPr>
  </w:style>
  <w:style w:type="character" w:styleId="a4">
    <w:name w:val="Hyperlink"/>
    <w:basedOn w:val="a0"/>
    <w:uiPriority w:val="99"/>
    <w:unhideWhenUsed/>
    <w:rsid w:val="00932499"/>
    <w:rPr>
      <w:color w:val="0000FF"/>
      <w:u w:val="single"/>
    </w:rPr>
  </w:style>
  <w:style w:type="character" w:styleId="HTML">
    <w:name w:val="HTML Typewriter"/>
    <w:basedOn w:val="a0"/>
    <w:uiPriority w:val="99"/>
    <w:semiHidden/>
    <w:unhideWhenUsed/>
    <w:rsid w:val="00422E5A"/>
    <w:rPr>
      <w:rFonts w:ascii="Courier New" w:eastAsia="Times New Roman" w:hAnsi="Courier New" w:cs="Courier New"/>
      <w:sz w:val="20"/>
      <w:szCs w:val="20"/>
    </w:rPr>
  </w:style>
  <w:style w:type="paragraph" w:styleId="a5">
    <w:name w:val="Normal (Web)"/>
    <w:basedOn w:val="a"/>
    <w:uiPriority w:val="99"/>
    <w:unhideWhenUsed/>
    <w:rsid w:val="006723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267B6F"/>
    <w:rPr>
      <w:color w:val="954F72" w:themeColor="followedHyperlink"/>
      <w:u w:val="single"/>
    </w:rPr>
  </w:style>
  <w:style w:type="character" w:styleId="a7">
    <w:name w:val="Strong"/>
    <w:basedOn w:val="a0"/>
    <w:uiPriority w:val="22"/>
    <w:qFormat/>
    <w:rsid w:val="00237E81"/>
    <w:rPr>
      <w:b/>
      <w:bCs/>
    </w:rPr>
  </w:style>
  <w:style w:type="character" w:customStyle="1" w:styleId="40">
    <w:name w:val="Заголовок 4 Знак"/>
    <w:basedOn w:val="a0"/>
    <w:link w:val="4"/>
    <w:uiPriority w:val="9"/>
    <w:rsid w:val="00CC6E45"/>
    <w:rPr>
      <w:rFonts w:ascii="Times New Roman" w:eastAsia="Times New Roman" w:hAnsi="Times New Roman" w:cs="Times New Roman"/>
      <w:b/>
      <w:bCs/>
      <w:sz w:val="24"/>
      <w:szCs w:val="24"/>
      <w:lang w:eastAsia="ru-RU"/>
    </w:rPr>
  </w:style>
  <w:style w:type="character" w:styleId="a8">
    <w:name w:val="Emphasis"/>
    <w:basedOn w:val="a0"/>
    <w:uiPriority w:val="20"/>
    <w:qFormat/>
    <w:rsid w:val="00CC6E45"/>
    <w:rPr>
      <w:i/>
      <w:iCs/>
    </w:rPr>
  </w:style>
  <w:style w:type="character" w:styleId="HTML0">
    <w:name w:val="HTML Code"/>
    <w:basedOn w:val="a0"/>
    <w:uiPriority w:val="99"/>
    <w:semiHidden/>
    <w:unhideWhenUsed/>
    <w:rsid w:val="003B035A"/>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95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955BB6"/>
    <w:rPr>
      <w:rFonts w:ascii="Courier New" w:eastAsia="Times New Roman" w:hAnsi="Courier New" w:cs="Courier New"/>
      <w:sz w:val="20"/>
      <w:szCs w:val="20"/>
      <w:lang w:eastAsia="ru-RU"/>
    </w:rPr>
  </w:style>
  <w:style w:type="character" w:customStyle="1" w:styleId="hljs-keyword">
    <w:name w:val="hljs-keyword"/>
    <w:basedOn w:val="a0"/>
    <w:rsid w:val="00955BB6"/>
  </w:style>
  <w:style w:type="character" w:customStyle="1" w:styleId="hljs-string">
    <w:name w:val="hljs-string"/>
    <w:basedOn w:val="a0"/>
    <w:rsid w:val="00955BB6"/>
  </w:style>
  <w:style w:type="character" w:customStyle="1" w:styleId="hljs-title">
    <w:name w:val="hljs-title"/>
    <w:basedOn w:val="a0"/>
    <w:rsid w:val="00955BB6"/>
  </w:style>
  <w:style w:type="character" w:customStyle="1" w:styleId="hljs-number">
    <w:name w:val="hljs-number"/>
    <w:basedOn w:val="a0"/>
    <w:rsid w:val="00955BB6"/>
  </w:style>
  <w:style w:type="character" w:customStyle="1" w:styleId="hljs-function">
    <w:name w:val="hljs-function"/>
    <w:basedOn w:val="a0"/>
    <w:rsid w:val="00955BB6"/>
  </w:style>
  <w:style w:type="character" w:customStyle="1" w:styleId="20">
    <w:name w:val="Заголовок 2 Знак"/>
    <w:basedOn w:val="a0"/>
    <w:link w:val="2"/>
    <w:uiPriority w:val="9"/>
    <w:semiHidden/>
    <w:rsid w:val="00C92E9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C92E93"/>
    <w:rPr>
      <w:rFonts w:asciiTheme="majorHAnsi" w:eastAsiaTheme="majorEastAsia" w:hAnsiTheme="majorHAnsi" w:cstheme="majorBidi"/>
      <w:color w:val="1F4D78" w:themeColor="accent1" w:themeShade="7F"/>
      <w:sz w:val="24"/>
      <w:szCs w:val="24"/>
    </w:rPr>
  </w:style>
  <w:style w:type="numbering" w:customStyle="1" w:styleId="1">
    <w:name w:val="Стиль1"/>
    <w:uiPriority w:val="99"/>
    <w:rsid w:val="006B714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7109">
      <w:bodyDiv w:val="1"/>
      <w:marLeft w:val="0"/>
      <w:marRight w:val="0"/>
      <w:marTop w:val="0"/>
      <w:marBottom w:val="0"/>
      <w:divBdr>
        <w:top w:val="none" w:sz="0" w:space="0" w:color="auto"/>
        <w:left w:val="none" w:sz="0" w:space="0" w:color="auto"/>
        <w:bottom w:val="none" w:sz="0" w:space="0" w:color="auto"/>
        <w:right w:val="none" w:sz="0" w:space="0" w:color="auto"/>
      </w:divBdr>
    </w:div>
    <w:div w:id="121116406">
      <w:bodyDiv w:val="1"/>
      <w:marLeft w:val="0"/>
      <w:marRight w:val="0"/>
      <w:marTop w:val="0"/>
      <w:marBottom w:val="0"/>
      <w:divBdr>
        <w:top w:val="none" w:sz="0" w:space="0" w:color="auto"/>
        <w:left w:val="none" w:sz="0" w:space="0" w:color="auto"/>
        <w:bottom w:val="none" w:sz="0" w:space="0" w:color="auto"/>
        <w:right w:val="none" w:sz="0" w:space="0" w:color="auto"/>
      </w:divBdr>
    </w:div>
    <w:div w:id="282735146">
      <w:bodyDiv w:val="1"/>
      <w:marLeft w:val="0"/>
      <w:marRight w:val="0"/>
      <w:marTop w:val="0"/>
      <w:marBottom w:val="0"/>
      <w:divBdr>
        <w:top w:val="none" w:sz="0" w:space="0" w:color="auto"/>
        <w:left w:val="none" w:sz="0" w:space="0" w:color="auto"/>
        <w:bottom w:val="none" w:sz="0" w:space="0" w:color="auto"/>
        <w:right w:val="none" w:sz="0" w:space="0" w:color="auto"/>
      </w:divBdr>
    </w:div>
    <w:div w:id="397436951">
      <w:bodyDiv w:val="1"/>
      <w:marLeft w:val="0"/>
      <w:marRight w:val="0"/>
      <w:marTop w:val="0"/>
      <w:marBottom w:val="0"/>
      <w:divBdr>
        <w:top w:val="none" w:sz="0" w:space="0" w:color="auto"/>
        <w:left w:val="none" w:sz="0" w:space="0" w:color="auto"/>
        <w:bottom w:val="none" w:sz="0" w:space="0" w:color="auto"/>
        <w:right w:val="none" w:sz="0" w:space="0" w:color="auto"/>
      </w:divBdr>
      <w:divsChild>
        <w:div w:id="514272660">
          <w:marLeft w:val="0"/>
          <w:marRight w:val="0"/>
          <w:marTop w:val="0"/>
          <w:marBottom w:val="0"/>
          <w:divBdr>
            <w:top w:val="none" w:sz="0" w:space="0" w:color="auto"/>
            <w:left w:val="none" w:sz="0" w:space="0" w:color="auto"/>
            <w:bottom w:val="none" w:sz="0" w:space="0" w:color="auto"/>
            <w:right w:val="none" w:sz="0" w:space="0" w:color="auto"/>
          </w:divBdr>
        </w:div>
        <w:div w:id="731319177">
          <w:marLeft w:val="0"/>
          <w:marRight w:val="0"/>
          <w:marTop w:val="0"/>
          <w:marBottom w:val="0"/>
          <w:divBdr>
            <w:top w:val="none" w:sz="0" w:space="0" w:color="auto"/>
            <w:left w:val="none" w:sz="0" w:space="0" w:color="auto"/>
            <w:bottom w:val="none" w:sz="0" w:space="0" w:color="auto"/>
            <w:right w:val="none" w:sz="0" w:space="0" w:color="auto"/>
          </w:divBdr>
        </w:div>
      </w:divsChild>
    </w:div>
    <w:div w:id="640036065">
      <w:bodyDiv w:val="1"/>
      <w:marLeft w:val="0"/>
      <w:marRight w:val="0"/>
      <w:marTop w:val="0"/>
      <w:marBottom w:val="0"/>
      <w:divBdr>
        <w:top w:val="none" w:sz="0" w:space="0" w:color="auto"/>
        <w:left w:val="none" w:sz="0" w:space="0" w:color="auto"/>
        <w:bottom w:val="none" w:sz="0" w:space="0" w:color="auto"/>
        <w:right w:val="none" w:sz="0" w:space="0" w:color="auto"/>
      </w:divBdr>
    </w:div>
    <w:div w:id="649670770">
      <w:bodyDiv w:val="1"/>
      <w:marLeft w:val="0"/>
      <w:marRight w:val="0"/>
      <w:marTop w:val="0"/>
      <w:marBottom w:val="0"/>
      <w:divBdr>
        <w:top w:val="none" w:sz="0" w:space="0" w:color="auto"/>
        <w:left w:val="none" w:sz="0" w:space="0" w:color="auto"/>
        <w:bottom w:val="none" w:sz="0" w:space="0" w:color="auto"/>
        <w:right w:val="none" w:sz="0" w:space="0" w:color="auto"/>
      </w:divBdr>
      <w:divsChild>
        <w:div w:id="1319965783">
          <w:marLeft w:val="0"/>
          <w:marRight w:val="0"/>
          <w:marTop w:val="0"/>
          <w:marBottom w:val="0"/>
          <w:divBdr>
            <w:top w:val="none" w:sz="0" w:space="0" w:color="auto"/>
            <w:left w:val="none" w:sz="0" w:space="0" w:color="auto"/>
            <w:bottom w:val="none" w:sz="0" w:space="0" w:color="auto"/>
            <w:right w:val="none" w:sz="0" w:space="0" w:color="auto"/>
          </w:divBdr>
        </w:div>
        <w:div w:id="1358776569">
          <w:marLeft w:val="0"/>
          <w:marRight w:val="0"/>
          <w:marTop w:val="0"/>
          <w:marBottom w:val="0"/>
          <w:divBdr>
            <w:top w:val="none" w:sz="0" w:space="0" w:color="auto"/>
            <w:left w:val="none" w:sz="0" w:space="0" w:color="auto"/>
            <w:bottom w:val="none" w:sz="0" w:space="0" w:color="auto"/>
            <w:right w:val="none" w:sz="0" w:space="0" w:color="auto"/>
          </w:divBdr>
        </w:div>
        <w:div w:id="1444301210">
          <w:marLeft w:val="0"/>
          <w:marRight w:val="0"/>
          <w:marTop w:val="0"/>
          <w:marBottom w:val="0"/>
          <w:divBdr>
            <w:top w:val="none" w:sz="0" w:space="0" w:color="auto"/>
            <w:left w:val="none" w:sz="0" w:space="0" w:color="auto"/>
            <w:bottom w:val="none" w:sz="0" w:space="0" w:color="auto"/>
            <w:right w:val="none" w:sz="0" w:space="0" w:color="auto"/>
          </w:divBdr>
        </w:div>
      </w:divsChild>
    </w:div>
    <w:div w:id="923882769">
      <w:bodyDiv w:val="1"/>
      <w:marLeft w:val="0"/>
      <w:marRight w:val="0"/>
      <w:marTop w:val="0"/>
      <w:marBottom w:val="0"/>
      <w:divBdr>
        <w:top w:val="none" w:sz="0" w:space="0" w:color="auto"/>
        <w:left w:val="none" w:sz="0" w:space="0" w:color="auto"/>
        <w:bottom w:val="none" w:sz="0" w:space="0" w:color="auto"/>
        <w:right w:val="none" w:sz="0" w:space="0" w:color="auto"/>
      </w:divBdr>
    </w:div>
    <w:div w:id="1142112121">
      <w:bodyDiv w:val="1"/>
      <w:marLeft w:val="0"/>
      <w:marRight w:val="0"/>
      <w:marTop w:val="0"/>
      <w:marBottom w:val="0"/>
      <w:divBdr>
        <w:top w:val="none" w:sz="0" w:space="0" w:color="auto"/>
        <w:left w:val="none" w:sz="0" w:space="0" w:color="auto"/>
        <w:bottom w:val="none" w:sz="0" w:space="0" w:color="auto"/>
        <w:right w:val="none" w:sz="0" w:space="0" w:color="auto"/>
      </w:divBdr>
    </w:div>
    <w:div w:id="1241284349">
      <w:bodyDiv w:val="1"/>
      <w:marLeft w:val="0"/>
      <w:marRight w:val="0"/>
      <w:marTop w:val="0"/>
      <w:marBottom w:val="0"/>
      <w:divBdr>
        <w:top w:val="none" w:sz="0" w:space="0" w:color="auto"/>
        <w:left w:val="none" w:sz="0" w:space="0" w:color="auto"/>
        <w:bottom w:val="none" w:sz="0" w:space="0" w:color="auto"/>
        <w:right w:val="none" w:sz="0" w:space="0" w:color="auto"/>
      </w:divBdr>
    </w:div>
    <w:div w:id="1346665480">
      <w:bodyDiv w:val="1"/>
      <w:marLeft w:val="0"/>
      <w:marRight w:val="0"/>
      <w:marTop w:val="0"/>
      <w:marBottom w:val="0"/>
      <w:divBdr>
        <w:top w:val="none" w:sz="0" w:space="0" w:color="auto"/>
        <w:left w:val="none" w:sz="0" w:space="0" w:color="auto"/>
        <w:bottom w:val="none" w:sz="0" w:space="0" w:color="auto"/>
        <w:right w:val="none" w:sz="0" w:space="0" w:color="auto"/>
      </w:divBdr>
    </w:div>
    <w:div w:id="1440029496">
      <w:bodyDiv w:val="1"/>
      <w:marLeft w:val="0"/>
      <w:marRight w:val="0"/>
      <w:marTop w:val="0"/>
      <w:marBottom w:val="0"/>
      <w:divBdr>
        <w:top w:val="none" w:sz="0" w:space="0" w:color="auto"/>
        <w:left w:val="none" w:sz="0" w:space="0" w:color="auto"/>
        <w:bottom w:val="none" w:sz="0" w:space="0" w:color="auto"/>
        <w:right w:val="none" w:sz="0" w:space="0" w:color="auto"/>
      </w:divBdr>
    </w:div>
    <w:div w:id="1512527287">
      <w:bodyDiv w:val="1"/>
      <w:marLeft w:val="0"/>
      <w:marRight w:val="0"/>
      <w:marTop w:val="0"/>
      <w:marBottom w:val="0"/>
      <w:divBdr>
        <w:top w:val="none" w:sz="0" w:space="0" w:color="auto"/>
        <w:left w:val="none" w:sz="0" w:space="0" w:color="auto"/>
        <w:bottom w:val="none" w:sz="0" w:space="0" w:color="auto"/>
        <w:right w:val="none" w:sz="0" w:space="0" w:color="auto"/>
      </w:divBdr>
    </w:div>
    <w:div w:id="1657219563">
      <w:bodyDiv w:val="1"/>
      <w:marLeft w:val="0"/>
      <w:marRight w:val="0"/>
      <w:marTop w:val="0"/>
      <w:marBottom w:val="0"/>
      <w:divBdr>
        <w:top w:val="none" w:sz="0" w:space="0" w:color="auto"/>
        <w:left w:val="none" w:sz="0" w:space="0" w:color="auto"/>
        <w:bottom w:val="none" w:sz="0" w:space="0" w:color="auto"/>
        <w:right w:val="none" w:sz="0" w:space="0" w:color="auto"/>
      </w:divBdr>
    </w:div>
    <w:div w:id="1744372218">
      <w:bodyDiv w:val="1"/>
      <w:marLeft w:val="0"/>
      <w:marRight w:val="0"/>
      <w:marTop w:val="0"/>
      <w:marBottom w:val="0"/>
      <w:divBdr>
        <w:top w:val="none" w:sz="0" w:space="0" w:color="auto"/>
        <w:left w:val="none" w:sz="0" w:space="0" w:color="auto"/>
        <w:bottom w:val="none" w:sz="0" w:space="0" w:color="auto"/>
        <w:right w:val="none" w:sz="0" w:space="0" w:color="auto"/>
      </w:divBdr>
    </w:div>
    <w:div w:id="1978099769">
      <w:bodyDiv w:val="1"/>
      <w:marLeft w:val="0"/>
      <w:marRight w:val="0"/>
      <w:marTop w:val="0"/>
      <w:marBottom w:val="0"/>
      <w:divBdr>
        <w:top w:val="none" w:sz="0" w:space="0" w:color="auto"/>
        <w:left w:val="none" w:sz="0" w:space="0" w:color="auto"/>
        <w:bottom w:val="none" w:sz="0" w:space="0" w:color="auto"/>
        <w:right w:val="none" w:sz="0" w:space="0" w:color="auto"/>
      </w:divBdr>
    </w:div>
    <w:div w:id="20679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www.faqs.org/rfcs/rfc3339.html" TargetMode="External"/><Relationship Id="rId68" Type="http://schemas.openxmlformats.org/officeDocument/2006/relationships/hyperlink" Target="https://ru.wikipedia.org/wiki/OASIS" TargetMode="External"/><Relationship Id="rId84" Type="http://schemas.openxmlformats.org/officeDocument/2006/relationships/image" Target="media/image43.png"/><Relationship Id="rId89" Type="http://schemas.openxmlformats.org/officeDocument/2006/relationships/image" Target="media/image47.png"/><Relationship Id="rId16" Type="http://schemas.openxmlformats.org/officeDocument/2006/relationships/image" Target="media/image6.png"/><Relationship Id="rId11" Type="http://schemas.openxmlformats.org/officeDocument/2006/relationships/oleObject" Target="embeddings/Microsoft_Visio_2003-2010_Drawing3.vsd"/><Relationship Id="rId32" Type="http://schemas.openxmlformats.org/officeDocument/2006/relationships/image" Target="media/image19.emf"/><Relationship Id="rId37" Type="http://schemas.openxmlformats.org/officeDocument/2006/relationships/hyperlink" Target="https://msdn.microsoft.com/ru-ru/library/system.servicemodel.netnamedpipebinding(v=vs.110).aspx" TargetMode="External"/><Relationship Id="rId53" Type="http://schemas.openxmlformats.org/officeDocument/2006/relationships/image" Target="media/image33.png"/><Relationship Id="rId58" Type="http://schemas.openxmlformats.org/officeDocument/2006/relationships/hyperlink" Target="http://tools.ietf.org/html/rfc3339" TargetMode="External"/><Relationship Id="rId74" Type="http://schemas.openxmlformats.org/officeDocument/2006/relationships/hyperlink" Target="https://ru.wikipedia.org/wiki/XML-RPC" TargetMode="External"/><Relationship Id="rId79" Type="http://schemas.openxmlformats.org/officeDocument/2006/relationships/hyperlink" Target="https://ru.wikipedia.org/wiki/%D0%A1%D0%B5%D1%80%D0%B8%D0%B0%D0%BB%D0%B8%D0%B7%D0%B0%D1%86%D0%B8%D1%8F" TargetMode="External"/><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www.w3.org/TR/REC-html40/struct/dirlang.html" TargetMode="External"/><Relationship Id="rId69" Type="http://schemas.openxmlformats.org/officeDocument/2006/relationships/hyperlink" Target="http://go.microsoft.com/fwlink/?LinkId=113919" TargetMode="External"/><Relationship Id="rId8" Type="http://schemas.openxmlformats.org/officeDocument/2006/relationships/image" Target="media/image2.emf"/><Relationship Id="rId51" Type="http://schemas.openxmlformats.org/officeDocument/2006/relationships/image" Target="media/image31.png"/><Relationship Id="rId72" Type="http://schemas.openxmlformats.org/officeDocument/2006/relationships/hyperlink" Target="https://ru.wikipedia.org/wiki/%D0%A3%D0%B4%D0%B0%D0%BB%D1%91%D0%BD%D0%BD%D1%8B%D0%B9_%D0%B2%D1%8B%D0%B7%D0%BE%D0%B2_%D0%BF%D1%80%D0%BE%D1%86%D0%B5%D0%B4%D1%83%D1%80" TargetMode="External"/><Relationship Id="rId80" Type="http://schemas.openxmlformats.org/officeDocument/2006/relationships/image" Target="media/image40.png"/><Relationship Id="rId85" Type="http://schemas.openxmlformats.org/officeDocument/2006/relationships/image" Target="media/image4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Microsoft_Visio_2003-2010_Drawing6.vsd"/><Relationship Id="rId38" Type="http://schemas.openxmlformats.org/officeDocument/2006/relationships/hyperlink" Target="https://msdn.microsoft.com/ru-ru/library/system.servicemodel.netmsmqbinding(v=vs.110).aspx" TargetMode="External"/><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ru.wikipedia.org/wiki/JSON" TargetMode="External"/><Relationship Id="rId20" Type="http://schemas.openxmlformats.org/officeDocument/2006/relationships/hyperlink" Target="https://ru.wikipedia.org/wiki/XML" TargetMode="External"/><Relationship Id="rId41" Type="http://schemas.openxmlformats.org/officeDocument/2006/relationships/hyperlink" Target="https://docs.microsoft.com/ru-ru/dotnet/framework/wcf/samples/multiple-endpoints" TargetMode="External"/><Relationship Id="rId54" Type="http://schemas.openxmlformats.org/officeDocument/2006/relationships/image" Target="media/image34.png"/><Relationship Id="rId62" Type="http://schemas.openxmlformats.org/officeDocument/2006/relationships/hyperlink" Target="https://professorweb.ru/my/csharp/web/level10/10_3.php" TargetMode="External"/><Relationship Id="rId70" Type="http://schemas.openxmlformats.org/officeDocument/2006/relationships/hyperlink" Target="https://msdn.microsoft.com/ru-ru/library/ee382825(v=vs.110).aspx" TargetMode="External"/><Relationship Id="rId75" Type="http://schemas.openxmlformats.org/officeDocument/2006/relationships/hyperlink" Target="https://ru.wikipedia.org/wiki/HTTP" TargetMode="External"/><Relationship Id="rId83" Type="http://schemas.openxmlformats.org/officeDocument/2006/relationships/image" Target="media/image42.png"/><Relationship Id="rId88" Type="http://schemas.openxmlformats.org/officeDocument/2006/relationships/image" Target="media/image46.png"/><Relationship Id="rId91" Type="http://schemas.openxmlformats.org/officeDocument/2006/relationships/hyperlink" Target="https://mindmajix.com/kubernetes-training"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Microsoft_Visio_2003-2010_Drawing5.vsd"/><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sdn.microsoft.com/ru-ru/library/system.servicemodel.wshttpbinding(v=vs.110).aspx"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emf"/><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asg.web.cmu.edu/rfc/rfc822.html" TargetMode="External"/><Relationship Id="rId73" Type="http://schemas.openxmlformats.org/officeDocument/2006/relationships/hyperlink" Target="https://ru.wikipedia.org/wiki/JSON" TargetMode="External"/><Relationship Id="rId78" Type="http://schemas.openxmlformats.org/officeDocument/2006/relationships/hyperlink" Target="https://ru.wikipedia.org/wiki/%D0%97%D0%B0%D0%B3%D0%BE%D0%BB%D0%BE%D0%B2%D0%BA%D0%B8_HTTP" TargetMode="External"/><Relationship Id="rId81" Type="http://schemas.openxmlformats.org/officeDocument/2006/relationships/hyperlink" Target="http://localhost/" TargetMode="External"/><Relationship Id="rId86" Type="http://schemas.openxmlformats.org/officeDocument/2006/relationships/hyperlink" Target="https://dker.ru/docs/docker-compose/overview-of-docker-compose/" TargetMode="External"/><Relationship Id="rId4" Type="http://schemas.openxmlformats.org/officeDocument/2006/relationships/settings" Target="settings.xml"/><Relationship Id="rId9" Type="http://schemas.openxmlformats.org/officeDocument/2006/relationships/oleObject" Target="embeddings/Microsoft_Visio_2003-2010_Drawing2.vsd"/><Relationship Id="rId13" Type="http://schemas.openxmlformats.org/officeDocument/2006/relationships/oleObject" Target="embeddings/Microsoft_Visio_2003-2010_Drawing4.vsd"/><Relationship Id="rId18" Type="http://schemas.openxmlformats.org/officeDocument/2006/relationships/hyperlink" Target="https://www.informit.com/articles/article.aspx?p=169106&amp;seqNum=2" TargetMode="External"/><Relationship Id="rId39" Type="http://schemas.openxmlformats.org/officeDocument/2006/relationships/image" Target="media/image21.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ru.wikipedia.org/wiki/TCP/IP" TargetMode="External"/><Relationship Id="rId7" Type="http://schemas.openxmlformats.org/officeDocument/2006/relationships/oleObject" Target="embeddings/Microsoft_Visio_2003-2010_Drawing1.vsd"/><Relationship Id="rId71" Type="http://schemas.openxmlformats.org/officeDocument/2006/relationships/hyperlink" Target="https://ru.wikipedia.org/wiki/%D0%9F%D1%80%D0%BE%D1%82%D0%BE%D0%BA%D0%BE%D0%BB_%D0%BF%D0%B5%D1%80%D0%B5%D0%B4%D0%B0%D1%87%D0%B8_%D0%B4%D0%B0%D0%BD%D0%BD%D1%8B%D1%85"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c-sharpcorner.com/article/wcf-restful-service/" TargetMode="External"/><Relationship Id="rId45" Type="http://schemas.openxmlformats.org/officeDocument/2006/relationships/image" Target="media/image25.png"/><Relationship Id="rId66" Type="http://schemas.openxmlformats.org/officeDocument/2006/relationships/hyperlink" Target="https://ru.wikipedia.org/wiki/XML" TargetMode="External"/><Relationship Id="rId87" Type="http://schemas.openxmlformats.org/officeDocument/2006/relationships/image" Target="media/image45.png"/><Relationship Id="rId61" Type="http://schemas.openxmlformats.org/officeDocument/2006/relationships/hyperlink" Target="http://www.w3.org/TR/REC-xml" TargetMode="External"/><Relationship Id="rId82" Type="http://schemas.openxmlformats.org/officeDocument/2006/relationships/image" Target="media/image41.png"/><Relationship Id="rId19" Type="http://schemas.openxmlformats.org/officeDocument/2006/relationships/hyperlink" Target="https://ru.wikipedia.org/wiki/%D0%92%D0%B5%D0%B1-%D1%81%D0%B5%D1%80%D0%B2%D0%B8%D1%81" TargetMode="External"/><Relationship Id="rId14" Type="http://schemas.openxmlformats.org/officeDocument/2006/relationships/image" Target="media/image5.emf"/><Relationship Id="rId30" Type="http://schemas.openxmlformats.org/officeDocument/2006/relationships/image" Target="media/image17.png"/><Relationship Id="rId35" Type="http://schemas.openxmlformats.org/officeDocument/2006/relationships/hyperlink" Target="https://msdn.microsoft.com/ru-ru/library/system.servicemodel.basichttpbinding(v=vs.110).aspx" TargetMode="External"/><Relationship Id="rId56" Type="http://schemas.openxmlformats.org/officeDocument/2006/relationships/image" Target="media/image36.png"/><Relationship Id="rId77" Type="http://schemas.openxmlformats.org/officeDocument/2006/relationships/hyperlink" Target="https://ru.wikipedia.org/wiki/%D0%A1%D0%BE%D0%BA%D0%B5%D1%82_(%D0%BF%D1%80%D0%BE%D0%B3%D1%80%D0%B0%D0%BC%D0%BC%D0%BD%D1%8B%D0%B9_%D0%B8%D0%BD%D1%82%D0%B5%D1%80%D1%84%D0%B5%D0%B9%D1%8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0D40F-2B8D-446B-AFF5-5E8A70AB3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4239</TotalTime>
  <Pages>55</Pages>
  <Words>10964</Words>
  <Characters>62501</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c:creator>
  <cp:keywords/>
  <dc:description/>
  <cp:lastModifiedBy>sikhor nikita</cp:lastModifiedBy>
  <cp:revision>44</cp:revision>
  <dcterms:created xsi:type="dcterms:W3CDTF">2021-01-02T08:51:00Z</dcterms:created>
  <dcterms:modified xsi:type="dcterms:W3CDTF">2021-01-08T00:11:00Z</dcterms:modified>
</cp:coreProperties>
</file>